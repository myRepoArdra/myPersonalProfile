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divdocument"/>
        <w:tblW w:w="0" w:type="auto"/>
        <w:tblCellSpacing w:w="0" w:type="dxa"/>
        <w:tblLayout w:type="fixed"/>
        <w:tblCellMar>
          <w:left w:w="0" w:type="dxa"/>
          <w:right w:w="0" w:type="dxa"/>
        </w:tblCellMar>
        <w:tblLook w:val="05E0" w:firstRow="1" w:lastRow="1" w:firstColumn="1" w:lastColumn="1" w:noHBand="0" w:noVBand="1"/>
      </w:tblPr>
      <w:tblGrid>
        <w:gridCol w:w="3680"/>
        <w:gridCol w:w="8560"/>
      </w:tblGrid>
      <w:tr w:rsidR="00453FD0" w14:paraId="58C2A7F4" w14:textId="77777777">
        <w:trPr>
          <w:trHeight w:val="15200"/>
          <w:tblCellSpacing w:w="0" w:type="dxa"/>
        </w:trPr>
        <w:tc>
          <w:tcPr>
            <w:tcW w:w="3680" w:type="dxa"/>
            <w:shd w:val="clear" w:color="auto" w:fill="003D73"/>
            <w:tcMar>
              <w:top w:w="300" w:type="dxa"/>
              <w:left w:w="0" w:type="dxa"/>
              <w:bottom w:w="300" w:type="dxa"/>
              <w:right w:w="0" w:type="dxa"/>
            </w:tcMar>
            <w:hideMark/>
          </w:tcPr>
          <w:p w14:paraId="0566A40D" w14:textId="77777777" w:rsidR="004E3560" w:rsidRDefault="004E3560" w:rsidP="004E3560">
            <w:pPr>
              <w:pStyle w:val="divdocumentname"/>
              <w:pBdr>
                <w:bottom w:val="none" w:sz="0" w:space="0" w:color="auto"/>
              </w:pBdr>
              <w:ind w:left="300" w:right="300"/>
              <w:rPr>
                <w:rStyle w:val="divdocumentleft-box"/>
                <w:rFonts w:ascii="Century Gothic" w:eastAsia="Century Gothic" w:hAnsi="Century Gothic" w:cs="Century Gothic"/>
                <w:shd w:val="clear" w:color="auto" w:fill="auto"/>
              </w:rPr>
            </w:pPr>
            <w:r>
              <w:rPr>
                <w:rStyle w:val="span"/>
                <w:rFonts w:ascii="Century Gothic" w:eastAsia="Century Gothic" w:hAnsi="Century Gothic" w:cs="Century Gothic"/>
              </w:rPr>
              <w:t>Ardra</w:t>
            </w:r>
            <w:r>
              <w:rPr>
                <w:rStyle w:val="divdocumentleft-box"/>
                <w:rFonts w:ascii="Century Gothic" w:eastAsia="Century Gothic" w:hAnsi="Century Gothic" w:cs="Century Gothic"/>
                <w:shd w:val="clear" w:color="auto" w:fill="auto"/>
              </w:rPr>
              <w:t xml:space="preserve"> </w:t>
            </w:r>
            <w:r>
              <w:rPr>
                <w:rStyle w:val="span"/>
                <w:rFonts w:ascii="Century Gothic" w:eastAsia="Century Gothic" w:hAnsi="Century Gothic" w:cs="Century Gothic"/>
              </w:rPr>
              <w:t>Ashok</w:t>
            </w:r>
          </w:p>
          <w:p w14:paraId="4DB03747" w14:textId="77777777" w:rsidR="004E3560" w:rsidRDefault="004E3560" w:rsidP="004E3560">
            <w:pPr>
              <w:pStyle w:val="documentresumeTitle"/>
              <w:spacing w:line="360" w:lineRule="atLeast"/>
              <w:ind w:left="300" w:right="300"/>
              <w:rPr>
                <w:rStyle w:val="divdocumentleft-box"/>
                <w:rFonts w:ascii="Century Gothic" w:eastAsia="Century Gothic" w:hAnsi="Century Gothic" w:cs="Century Gothic"/>
                <w:shd w:val="clear" w:color="auto" w:fill="auto"/>
              </w:rPr>
            </w:pPr>
            <w:r>
              <w:rPr>
                <w:rStyle w:val="divdocumentleft-box"/>
                <w:rFonts w:ascii="Century Gothic" w:eastAsia="Century Gothic" w:hAnsi="Century Gothic" w:cs="Century Gothic"/>
                <w:shd w:val="clear" w:color="auto" w:fill="auto"/>
              </w:rPr>
              <w:t>Junior Web Developer</w:t>
            </w:r>
          </w:p>
          <w:p w14:paraId="7C456D3D" w14:textId="77777777" w:rsidR="004E3560" w:rsidRDefault="004E3560" w:rsidP="004E3560">
            <w:pPr>
              <w:pStyle w:val="divdocumentSECTIONCNTCsectiongapdiv"/>
              <w:rPr>
                <w:rStyle w:val="divdocumentleft-box"/>
                <w:rFonts w:ascii="Century Gothic" w:eastAsia="Century Gothic" w:hAnsi="Century Gothic" w:cs="Century Gothic"/>
                <w:sz w:val="14"/>
                <w:szCs w:val="14"/>
                <w:shd w:val="clear" w:color="auto" w:fill="auto"/>
              </w:rPr>
            </w:pPr>
            <w:r>
              <w:rPr>
                <w:rStyle w:val="divdocumentleft-box"/>
                <w:rFonts w:ascii="Century Gothic" w:eastAsia="Century Gothic" w:hAnsi="Century Gothic" w:cs="Century Gothic"/>
                <w:sz w:val="14"/>
                <w:szCs w:val="14"/>
                <w:shd w:val="clear" w:color="auto" w:fill="auto"/>
              </w:rPr>
              <w:t> </w:t>
            </w:r>
          </w:p>
          <w:tbl>
            <w:tblPr>
              <w:tblStyle w:val="divdocumentleft-boxdivheading"/>
              <w:tblW w:w="5000" w:type="pct"/>
              <w:tblCellSpacing w:w="0" w:type="dxa"/>
              <w:tblLayout w:type="fixed"/>
              <w:tblCellMar>
                <w:left w:w="0" w:type="dxa"/>
                <w:right w:w="0" w:type="dxa"/>
              </w:tblCellMar>
              <w:tblLook w:val="05E0" w:firstRow="1" w:lastRow="1" w:firstColumn="1" w:lastColumn="1" w:noHBand="0" w:noVBand="1"/>
            </w:tblPr>
            <w:tblGrid>
              <w:gridCol w:w="3680"/>
            </w:tblGrid>
            <w:tr w:rsidR="004E3560" w14:paraId="637EFED6" w14:textId="77777777" w:rsidTr="00241083">
              <w:trPr>
                <w:tblCellSpacing w:w="0" w:type="dxa"/>
              </w:trPr>
              <w:tc>
                <w:tcPr>
                  <w:tcW w:w="5000" w:type="pct"/>
                  <w:shd w:val="clear" w:color="auto" w:fill="00315C"/>
                  <w:tcMar>
                    <w:top w:w="60" w:type="dxa"/>
                    <w:left w:w="80" w:type="dxa"/>
                    <w:bottom w:w="60" w:type="dxa"/>
                    <w:right w:w="80" w:type="dxa"/>
                  </w:tcMar>
                  <w:vAlign w:val="bottom"/>
                  <w:hideMark/>
                </w:tcPr>
                <w:p w14:paraId="0E7CC42F" w14:textId="77777777" w:rsidR="004E3560" w:rsidRDefault="004E3560" w:rsidP="004E3560">
                  <w:pPr>
                    <w:pStyle w:val="divdocumentleft-boxdivsectiontitleParagraph"/>
                    <w:shd w:val="clear" w:color="auto" w:fill="auto"/>
                    <w:spacing w:line="380" w:lineRule="atLeast"/>
                    <w:ind w:left="240" w:right="240"/>
                    <w:rPr>
                      <w:rStyle w:val="divdocumentleft-boxdivsectiontitle"/>
                      <w:rFonts w:ascii="Century Gothic" w:eastAsia="Century Gothic" w:hAnsi="Century Gothic" w:cs="Century Gothic"/>
                      <w:b/>
                      <w:bCs/>
                      <w:color w:val="FFFFFF"/>
                      <w:sz w:val="32"/>
                      <w:szCs w:val="32"/>
                      <w:shd w:val="clear" w:color="auto" w:fill="auto"/>
                    </w:rPr>
                  </w:pPr>
                  <w:r>
                    <w:rPr>
                      <w:rStyle w:val="divdocumentleft-boxdivsectiontitle"/>
                      <w:rFonts w:ascii="Century Gothic" w:eastAsia="Century Gothic" w:hAnsi="Century Gothic" w:cs="Century Gothic"/>
                      <w:b/>
                      <w:bCs/>
                      <w:color w:val="FFFFFF"/>
                      <w:sz w:val="32"/>
                      <w:szCs w:val="32"/>
                      <w:shd w:val="clear" w:color="auto" w:fill="auto"/>
                    </w:rPr>
                    <w:t>Contact</w:t>
                  </w:r>
                </w:p>
              </w:tc>
            </w:tr>
          </w:tbl>
          <w:p w14:paraId="1A0347B0" w14:textId="77777777" w:rsidR="004E3560" w:rsidRDefault="004E3560" w:rsidP="004E3560">
            <w:pPr>
              <w:pStyle w:val="left-boxheadinggapdiv"/>
              <w:rPr>
                <w:rStyle w:val="divdocumentleft-box"/>
                <w:rFonts w:ascii="Century Gothic" w:eastAsia="Century Gothic" w:hAnsi="Century Gothic" w:cs="Century Gothic"/>
                <w:shd w:val="clear" w:color="auto" w:fill="auto"/>
              </w:rPr>
            </w:pPr>
            <w:r>
              <w:rPr>
                <w:rStyle w:val="divdocumentleft-box"/>
                <w:rFonts w:ascii="Century Gothic" w:eastAsia="Century Gothic" w:hAnsi="Century Gothic" w:cs="Century Gothic"/>
                <w:shd w:val="clear" w:color="auto" w:fill="auto"/>
              </w:rPr>
              <w:t> </w:t>
            </w:r>
          </w:p>
          <w:p w14:paraId="0AE1ECA7" w14:textId="77777777" w:rsidR="004E3560" w:rsidRDefault="004E3560" w:rsidP="004E3560">
            <w:pPr>
              <w:pStyle w:val="txtBold"/>
              <w:spacing w:line="360" w:lineRule="atLeast"/>
              <w:ind w:left="300" w:right="300"/>
              <w:rPr>
                <w:rStyle w:val="span"/>
                <w:rFonts w:ascii="Century Gothic" w:eastAsia="Century Gothic" w:hAnsi="Century Gothic" w:cs="Century Gothic"/>
                <w:color w:val="FFFFFF"/>
                <w:sz w:val="22"/>
                <w:szCs w:val="22"/>
              </w:rPr>
            </w:pPr>
            <w:r>
              <w:rPr>
                <w:rStyle w:val="span"/>
                <w:rFonts w:ascii="Century Gothic" w:eastAsia="Century Gothic" w:hAnsi="Century Gothic" w:cs="Century Gothic"/>
                <w:color w:val="FFFFFF"/>
                <w:sz w:val="22"/>
                <w:szCs w:val="22"/>
              </w:rPr>
              <w:t xml:space="preserve">Address </w:t>
            </w:r>
          </w:p>
          <w:p w14:paraId="1840819C" w14:textId="77777777" w:rsidR="004E3560" w:rsidRPr="00214835" w:rsidRDefault="004E3560" w:rsidP="004E3560">
            <w:pPr>
              <w:pStyle w:val="txtBold"/>
              <w:spacing w:line="360" w:lineRule="atLeast"/>
              <w:ind w:left="300" w:right="300"/>
              <w:rPr>
                <w:rStyle w:val="divdocumentleft-box"/>
                <w:rFonts w:ascii="Century Gothic" w:eastAsia="Century Gothic" w:hAnsi="Century Gothic" w:cs="Century Gothic"/>
                <w:b w:val="0"/>
                <w:bCs w:val="0"/>
                <w:sz w:val="22"/>
                <w:szCs w:val="22"/>
                <w:shd w:val="clear" w:color="auto" w:fill="auto"/>
              </w:rPr>
            </w:pPr>
            <w:r w:rsidRPr="00214835">
              <w:rPr>
                <w:rStyle w:val="span"/>
                <w:rFonts w:ascii="Century Gothic" w:eastAsia="Century Gothic" w:hAnsi="Century Gothic"/>
                <w:b w:val="0"/>
                <w:bCs w:val="0"/>
                <w:sz w:val="22"/>
                <w:szCs w:val="22"/>
              </w:rPr>
              <w:t>26 Lope Street,</w:t>
            </w:r>
          </w:p>
          <w:p w14:paraId="7DB90753" w14:textId="77777777" w:rsidR="004E3560" w:rsidRDefault="004E3560" w:rsidP="004E3560">
            <w:pPr>
              <w:pStyle w:val="div"/>
              <w:spacing w:line="360" w:lineRule="atLeast"/>
              <w:ind w:left="300" w:right="300"/>
              <w:rPr>
                <w:rStyle w:val="divdocumentleft-box"/>
                <w:rFonts w:ascii="Century Gothic" w:eastAsia="Century Gothic" w:hAnsi="Century Gothic" w:cs="Century Gothic"/>
                <w:sz w:val="22"/>
                <w:szCs w:val="22"/>
                <w:shd w:val="clear" w:color="auto" w:fill="auto"/>
              </w:rPr>
            </w:pPr>
            <w:r>
              <w:rPr>
                <w:rStyle w:val="span"/>
                <w:rFonts w:ascii="Century Gothic" w:eastAsia="Century Gothic" w:hAnsi="Century Gothic" w:cs="Century Gothic"/>
                <w:color w:val="FFFFFF"/>
                <w:sz w:val="22"/>
                <w:szCs w:val="22"/>
              </w:rPr>
              <w:t>Box Hill,</w:t>
            </w:r>
            <w:r>
              <w:rPr>
                <w:rStyle w:val="divdocumentleft-box"/>
                <w:rFonts w:ascii="Century Gothic" w:eastAsia="Century Gothic" w:hAnsi="Century Gothic" w:cs="Century Gothic"/>
                <w:sz w:val="22"/>
                <w:szCs w:val="22"/>
                <w:shd w:val="clear" w:color="auto" w:fill="auto"/>
              </w:rPr>
              <w:t xml:space="preserve"> </w:t>
            </w:r>
            <w:r>
              <w:rPr>
                <w:rStyle w:val="span"/>
                <w:rFonts w:ascii="Century Gothic" w:eastAsia="Century Gothic" w:hAnsi="Century Gothic" w:cs="Century Gothic"/>
                <w:color w:val="FFFFFF"/>
                <w:sz w:val="22"/>
                <w:szCs w:val="22"/>
              </w:rPr>
              <w:t>NSW, 2765</w:t>
            </w:r>
          </w:p>
          <w:p w14:paraId="3E5AEA32" w14:textId="77777777" w:rsidR="004E3560" w:rsidRDefault="004E3560" w:rsidP="004E3560">
            <w:pPr>
              <w:pStyle w:val="div"/>
              <w:spacing w:line="360" w:lineRule="atLeast"/>
              <w:ind w:right="300"/>
              <w:rPr>
                <w:rStyle w:val="span"/>
                <w:rFonts w:ascii="Century Gothic" w:eastAsia="Century Gothic" w:hAnsi="Century Gothic" w:cs="Century Gothic"/>
                <w:b/>
                <w:bCs/>
                <w:color w:val="FFFFFF"/>
                <w:sz w:val="22"/>
                <w:szCs w:val="22"/>
              </w:rPr>
            </w:pPr>
            <w:r>
              <w:rPr>
                <w:rStyle w:val="span"/>
                <w:rFonts w:ascii="Century Gothic" w:eastAsia="Century Gothic" w:hAnsi="Century Gothic" w:cs="Century Gothic"/>
                <w:b/>
                <w:bCs/>
                <w:color w:val="FFFFFF"/>
                <w:sz w:val="22"/>
                <w:szCs w:val="22"/>
              </w:rPr>
              <w:t xml:space="preserve">     </w:t>
            </w:r>
          </w:p>
          <w:p w14:paraId="40D7617F" w14:textId="77777777" w:rsidR="004E3560" w:rsidRPr="000F1086" w:rsidRDefault="004E3560" w:rsidP="004E3560">
            <w:pPr>
              <w:pStyle w:val="div"/>
              <w:spacing w:line="360" w:lineRule="atLeast"/>
              <w:ind w:right="300"/>
              <w:rPr>
                <w:rStyle w:val="span"/>
                <w:rFonts w:ascii="Century Gothic" w:eastAsia="Century Gothic" w:hAnsi="Century Gothic" w:cs="Century Gothic"/>
                <w:b/>
                <w:bCs/>
                <w:color w:val="FFFFFF"/>
              </w:rPr>
            </w:pPr>
            <w:r>
              <w:rPr>
                <w:rStyle w:val="span"/>
                <w:rFonts w:ascii="Century Gothic" w:eastAsia="Century Gothic" w:hAnsi="Century Gothic" w:cs="Century Gothic"/>
                <w:b/>
                <w:bCs/>
                <w:color w:val="FFFFFF"/>
                <w:sz w:val="22"/>
                <w:szCs w:val="22"/>
              </w:rPr>
              <w:t xml:space="preserve">     </w:t>
            </w:r>
            <w:r w:rsidRPr="00214835">
              <w:rPr>
                <w:rStyle w:val="span"/>
                <w:rFonts w:ascii="Century Gothic" w:eastAsia="Century Gothic" w:hAnsi="Century Gothic" w:cs="Century Gothic"/>
                <w:b/>
                <w:bCs/>
                <w:color w:val="FFFFFF"/>
                <w:sz w:val="22"/>
                <w:szCs w:val="22"/>
              </w:rPr>
              <w:t>Mobile</w:t>
            </w:r>
          </w:p>
          <w:p w14:paraId="21C41D1B" w14:textId="77777777" w:rsidR="004E3560" w:rsidRDefault="004E3560" w:rsidP="004E3560">
            <w:pPr>
              <w:pStyle w:val="div"/>
              <w:spacing w:line="360" w:lineRule="atLeast"/>
              <w:ind w:left="300" w:right="300"/>
              <w:rPr>
                <w:rStyle w:val="divdocumentleft-box"/>
                <w:rFonts w:ascii="Century Gothic" w:eastAsia="Century Gothic" w:hAnsi="Century Gothic" w:cs="Century Gothic"/>
                <w:sz w:val="22"/>
                <w:szCs w:val="22"/>
                <w:shd w:val="clear" w:color="auto" w:fill="auto"/>
              </w:rPr>
            </w:pPr>
            <w:r>
              <w:rPr>
                <w:rStyle w:val="span"/>
                <w:rFonts w:ascii="Century Gothic" w:eastAsia="Century Gothic" w:hAnsi="Century Gothic" w:cs="Century Gothic"/>
                <w:color w:val="FFFFFF"/>
                <w:sz w:val="22"/>
                <w:szCs w:val="22"/>
              </w:rPr>
              <w:t>049 160 2814</w:t>
            </w:r>
          </w:p>
          <w:p w14:paraId="7B9D51B9" w14:textId="77777777" w:rsidR="004E3560" w:rsidRDefault="004E3560" w:rsidP="004E3560">
            <w:pPr>
              <w:pStyle w:val="txtBold"/>
              <w:spacing w:before="100" w:line="360" w:lineRule="atLeast"/>
              <w:ind w:left="300" w:right="300"/>
              <w:rPr>
                <w:rStyle w:val="divdocumentleft-box"/>
                <w:rFonts w:ascii="Century Gothic" w:eastAsia="Century Gothic" w:hAnsi="Century Gothic" w:cs="Century Gothic"/>
                <w:sz w:val="22"/>
                <w:szCs w:val="22"/>
                <w:shd w:val="clear" w:color="auto" w:fill="auto"/>
              </w:rPr>
            </w:pPr>
            <w:r>
              <w:rPr>
                <w:rStyle w:val="span"/>
                <w:rFonts w:ascii="Century Gothic" w:eastAsia="Century Gothic" w:hAnsi="Century Gothic" w:cs="Century Gothic"/>
                <w:color w:val="FFFFFF"/>
                <w:sz w:val="22"/>
                <w:szCs w:val="22"/>
              </w:rPr>
              <w:t>E-mail:</w:t>
            </w:r>
          </w:p>
          <w:p w14:paraId="5D5519E5" w14:textId="77777777" w:rsidR="004E3560" w:rsidRDefault="004E3560" w:rsidP="004E3560">
            <w:pPr>
              <w:pStyle w:val="div"/>
              <w:spacing w:line="360" w:lineRule="atLeast"/>
              <w:ind w:left="300" w:right="300"/>
              <w:rPr>
                <w:rStyle w:val="divdocumentleft-box"/>
                <w:rFonts w:ascii="Century Gothic" w:eastAsia="Century Gothic" w:hAnsi="Century Gothic" w:cs="Century Gothic"/>
                <w:sz w:val="22"/>
                <w:szCs w:val="22"/>
                <w:shd w:val="clear" w:color="auto" w:fill="auto"/>
              </w:rPr>
            </w:pPr>
            <w:r>
              <w:rPr>
                <w:rStyle w:val="span"/>
                <w:rFonts w:ascii="Century Gothic" w:eastAsia="Century Gothic" w:hAnsi="Century Gothic" w:cs="Century Gothic"/>
                <w:color w:val="FFFFFF"/>
                <w:sz w:val="22"/>
                <w:szCs w:val="22"/>
              </w:rPr>
              <w:t>piyaasok@gmail.com</w:t>
            </w:r>
          </w:p>
          <w:p w14:paraId="24CF516A" w14:textId="3703ACFB" w:rsidR="004E3560" w:rsidRPr="00662F98" w:rsidRDefault="004E3560" w:rsidP="004E3560">
            <w:pPr>
              <w:pStyle w:val="txtBold"/>
              <w:spacing w:before="100" w:line="360" w:lineRule="atLeast"/>
              <w:ind w:right="300"/>
              <w:rPr>
                <w:rStyle w:val="Hyperlink"/>
                <w:rFonts w:ascii="Century Gothic" w:eastAsia="Century Gothic" w:hAnsi="Century Gothic" w:cs="Century Gothic"/>
                <w:color w:val="FFFFFF" w:themeColor="background1"/>
                <w:sz w:val="22"/>
                <w:szCs w:val="22"/>
              </w:rPr>
            </w:pPr>
            <w:r>
              <w:rPr>
                <w:rStyle w:val="divdocumentleft-box"/>
                <w:rFonts w:ascii="Century Gothic" w:eastAsia="Century Gothic" w:hAnsi="Century Gothic" w:cs="Century Gothic"/>
                <w:color w:val="FFF2CC" w:themeColor="accent4" w:themeTint="33"/>
                <w:sz w:val="22"/>
                <w:szCs w:val="22"/>
                <w:shd w:val="clear" w:color="auto" w:fill="auto"/>
              </w:rPr>
              <w:t xml:space="preserve">     </w:t>
            </w:r>
            <w:hyperlink r:id="rId5" w:history="1">
              <w:r w:rsidRPr="00662F98">
                <w:rPr>
                  <w:rStyle w:val="Hyperlink"/>
                  <w:rFonts w:ascii="Century Gothic" w:eastAsia="Century Gothic" w:hAnsi="Century Gothic" w:cs="Century Gothic"/>
                  <w:color w:val="F2F2F2" w:themeColor="background1" w:themeShade="F2"/>
                  <w:sz w:val="22"/>
                  <w:szCs w:val="22"/>
                </w:rPr>
                <w:t>LinkedIn</w:t>
              </w:r>
            </w:hyperlink>
            <w:r w:rsidRPr="00662F98">
              <w:rPr>
                <w:rStyle w:val="divdocumentleft-box"/>
                <w:rFonts w:ascii="Century Gothic" w:eastAsia="Century Gothic" w:hAnsi="Century Gothic" w:cs="Century Gothic"/>
                <w:color w:val="F2F2F2" w:themeColor="background1" w:themeShade="F2"/>
                <w:sz w:val="22"/>
                <w:szCs w:val="22"/>
                <w:shd w:val="clear" w:color="auto" w:fill="auto"/>
              </w:rPr>
              <w:t xml:space="preserve"> ,</w:t>
            </w:r>
            <w:r w:rsidRPr="00662F98">
              <w:rPr>
                <w:rStyle w:val="divdocumentleft-box"/>
                <w:rFonts w:ascii="Century Gothic" w:eastAsia="Century Gothic" w:hAnsi="Century Gothic" w:cs="Century Gothic"/>
                <w:color w:val="FFFFFF" w:themeColor="background1"/>
                <w:sz w:val="22"/>
                <w:szCs w:val="22"/>
                <w:shd w:val="clear" w:color="auto" w:fill="auto"/>
              </w:rPr>
              <w:t xml:space="preserve"> </w:t>
            </w:r>
            <w:hyperlink r:id="rId6" w:history="1">
              <w:r w:rsidRPr="00662F98">
                <w:rPr>
                  <w:rStyle w:val="Hyperlink"/>
                  <w:rFonts w:ascii="Century Gothic" w:eastAsia="Century Gothic" w:hAnsi="Century Gothic" w:cs="Century Gothic"/>
                  <w:color w:val="FFFFFF" w:themeColor="background1"/>
                  <w:sz w:val="22"/>
                  <w:szCs w:val="22"/>
                </w:rPr>
                <w:t>Github1</w:t>
              </w:r>
            </w:hyperlink>
            <w:r w:rsidRPr="00662F98">
              <w:rPr>
                <w:rStyle w:val="divdocumentleft-box"/>
                <w:rFonts w:ascii="Century Gothic" w:eastAsia="Century Gothic" w:hAnsi="Century Gothic" w:cs="Century Gothic"/>
                <w:color w:val="F2F2F2" w:themeColor="background1" w:themeShade="F2"/>
                <w:sz w:val="22"/>
                <w:szCs w:val="22"/>
                <w:shd w:val="clear" w:color="auto" w:fill="auto"/>
              </w:rPr>
              <w:t xml:space="preserve">, </w:t>
            </w:r>
            <w:hyperlink r:id="rId7" w:history="1">
              <w:r w:rsidRPr="00662F98">
                <w:rPr>
                  <w:rStyle w:val="Hyperlink"/>
                  <w:rFonts w:ascii="Century Gothic" w:eastAsia="Century Gothic" w:hAnsi="Century Gothic" w:cs="Century Gothic"/>
                  <w:color w:val="FFFFFF" w:themeColor="background1"/>
                  <w:sz w:val="22"/>
                  <w:szCs w:val="22"/>
                </w:rPr>
                <w:t>GitHub2</w:t>
              </w:r>
            </w:hyperlink>
          </w:p>
          <w:p w14:paraId="40732693" w14:textId="77777777" w:rsidR="004E3560" w:rsidRPr="00437A4F" w:rsidRDefault="004E3560" w:rsidP="004E3560">
            <w:pPr>
              <w:pStyle w:val="txtBold"/>
              <w:spacing w:before="100" w:line="360" w:lineRule="atLeast"/>
              <w:ind w:right="300"/>
              <w:rPr>
                <w:rStyle w:val="divdocumentleft-box"/>
                <w:rFonts w:ascii="Century Gothic" w:eastAsia="Century Gothic" w:hAnsi="Century Gothic" w:cs="Century Gothic"/>
                <w:color w:val="FFFFFF" w:themeColor="background1"/>
                <w:sz w:val="22"/>
                <w:szCs w:val="22"/>
                <w:shd w:val="clear" w:color="auto" w:fill="auto"/>
              </w:rPr>
            </w:pPr>
            <w:r w:rsidRPr="00662F98">
              <w:rPr>
                <w:rStyle w:val="Hyperlink"/>
                <w:rFonts w:eastAsia="Century Gothic"/>
              </w:rPr>
              <w:t xml:space="preserve">  </w:t>
            </w:r>
            <w:r w:rsidRPr="00437A4F">
              <w:rPr>
                <w:rStyle w:val="Hyperlink"/>
                <w:rFonts w:ascii="Century Gothic" w:eastAsia="Century Gothic" w:hAnsi="Century Gothic"/>
              </w:rPr>
              <w:t xml:space="preserve">   </w:t>
            </w:r>
            <w:hyperlink r:id="rId8" w:history="1">
              <w:r w:rsidRPr="00437A4F">
                <w:rPr>
                  <w:rStyle w:val="Hyperlink"/>
                  <w:rFonts w:ascii="Century Gothic" w:eastAsia="Century Gothic" w:hAnsi="Century Gothic"/>
                  <w:color w:val="FFFFFF" w:themeColor="background1"/>
                </w:rPr>
                <w:t>Personal Profile</w:t>
              </w:r>
            </w:hyperlink>
          </w:p>
          <w:p w14:paraId="1C9BB1CB" w14:textId="77777777" w:rsidR="004E3560" w:rsidRPr="00662F98" w:rsidRDefault="004E3560" w:rsidP="004E3560">
            <w:pPr>
              <w:pStyle w:val="txtBold"/>
              <w:spacing w:before="100" w:line="360" w:lineRule="atLeast"/>
              <w:ind w:right="300"/>
              <w:rPr>
                <w:rStyle w:val="divdocumentleft-box"/>
                <w:rFonts w:ascii="Century Gothic" w:eastAsia="Century Gothic" w:hAnsi="Century Gothic" w:cs="Century Gothic"/>
                <w:color w:val="FFFFFF" w:themeColor="background1"/>
                <w:sz w:val="22"/>
                <w:szCs w:val="22"/>
                <w:shd w:val="clear" w:color="auto" w:fill="auto"/>
              </w:rPr>
            </w:pPr>
            <w:r w:rsidRPr="00662F98">
              <w:rPr>
                <w:rStyle w:val="divdocumentleft-box"/>
                <w:rFonts w:ascii="Century Gothic" w:eastAsia="Century Gothic" w:hAnsi="Century Gothic" w:cs="Century Gothic"/>
                <w:color w:val="FFFFFF" w:themeColor="background1"/>
                <w:sz w:val="22"/>
                <w:szCs w:val="22"/>
                <w:shd w:val="clear" w:color="auto" w:fill="auto"/>
              </w:rPr>
              <w:t xml:space="preserve">     </w:t>
            </w:r>
          </w:p>
          <w:p w14:paraId="2380B337" w14:textId="77777777" w:rsidR="00453FD0" w:rsidRDefault="004E3560">
            <w:pPr>
              <w:pStyle w:val="divdocumentsectiongapdiv"/>
              <w:rPr>
                <w:rStyle w:val="divdocumentleft-box"/>
                <w:rFonts w:ascii="Century Gothic" w:eastAsia="Century Gothic" w:hAnsi="Century Gothic" w:cs="Century Gothic"/>
                <w:sz w:val="14"/>
                <w:szCs w:val="14"/>
                <w:shd w:val="clear" w:color="auto" w:fill="auto"/>
              </w:rPr>
            </w:pPr>
            <w:r>
              <w:rPr>
                <w:rStyle w:val="divdocumentleft-box"/>
                <w:rFonts w:ascii="Century Gothic" w:eastAsia="Century Gothic" w:hAnsi="Century Gothic" w:cs="Century Gothic"/>
                <w:sz w:val="14"/>
                <w:szCs w:val="14"/>
                <w:shd w:val="clear" w:color="auto" w:fill="auto"/>
              </w:rPr>
              <w:t> </w:t>
            </w:r>
          </w:p>
          <w:tbl>
            <w:tblPr>
              <w:tblStyle w:val="divdocumentleft-boxdivheading"/>
              <w:tblW w:w="5000" w:type="pct"/>
              <w:tblCellSpacing w:w="0" w:type="dxa"/>
              <w:tblLayout w:type="fixed"/>
              <w:tblCellMar>
                <w:left w:w="0" w:type="dxa"/>
                <w:right w:w="0" w:type="dxa"/>
              </w:tblCellMar>
              <w:tblLook w:val="05E0" w:firstRow="1" w:lastRow="1" w:firstColumn="1" w:lastColumn="1" w:noHBand="0" w:noVBand="1"/>
            </w:tblPr>
            <w:tblGrid>
              <w:gridCol w:w="3680"/>
            </w:tblGrid>
            <w:tr w:rsidR="00453FD0" w14:paraId="7F9967D3" w14:textId="77777777">
              <w:trPr>
                <w:tblCellSpacing w:w="0" w:type="dxa"/>
              </w:trPr>
              <w:tc>
                <w:tcPr>
                  <w:tcW w:w="5000" w:type="pct"/>
                  <w:shd w:val="clear" w:color="auto" w:fill="00315C"/>
                  <w:tcMar>
                    <w:top w:w="60" w:type="dxa"/>
                    <w:left w:w="80" w:type="dxa"/>
                    <w:bottom w:w="60" w:type="dxa"/>
                    <w:right w:w="80" w:type="dxa"/>
                  </w:tcMar>
                  <w:vAlign w:val="bottom"/>
                  <w:hideMark/>
                </w:tcPr>
                <w:p w14:paraId="1B67FE74" w14:textId="77777777" w:rsidR="00453FD0" w:rsidRDefault="004E3560">
                  <w:pPr>
                    <w:pStyle w:val="divdocumentleft-boxdivsectiontitleParagraph"/>
                    <w:shd w:val="clear" w:color="auto" w:fill="auto"/>
                    <w:spacing w:line="380" w:lineRule="atLeast"/>
                    <w:ind w:left="240" w:right="240"/>
                    <w:rPr>
                      <w:rStyle w:val="divdocumentleft-boxdivsectiontitle"/>
                      <w:rFonts w:ascii="Century Gothic" w:eastAsia="Century Gothic" w:hAnsi="Century Gothic" w:cs="Century Gothic"/>
                      <w:b/>
                      <w:bCs/>
                      <w:color w:val="FFFFFF"/>
                      <w:sz w:val="32"/>
                      <w:szCs w:val="32"/>
                      <w:shd w:val="clear" w:color="auto" w:fill="auto"/>
                    </w:rPr>
                  </w:pPr>
                  <w:r>
                    <w:rPr>
                      <w:rStyle w:val="divdocumentleft-boxdivsectiontitle"/>
                      <w:rFonts w:ascii="Century Gothic" w:eastAsia="Century Gothic" w:hAnsi="Century Gothic" w:cs="Century Gothic"/>
                      <w:b/>
                      <w:bCs/>
                      <w:color w:val="FFFFFF"/>
                      <w:sz w:val="32"/>
                      <w:szCs w:val="32"/>
                      <w:shd w:val="clear" w:color="auto" w:fill="auto"/>
                    </w:rPr>
                    <w:t>Technical Skills</w:t>
                  </w:r>
                </w:p>
              </w:tc>
            </w:tr>
          </w:tbl>
          <w:p w14:paraId="3B3118FE" w14:textId="77777777" w:rsidR="00453FD0" w:rsidRDefault="004E3560">
            <w:pPr>
              <w:pStyle w:val="left-boxheadinggapdiv"/>
              <w:rPr>
                <w:rStyle w:val="divdocumentleft-box"/>
                <w:rFonts w:ascii="Century Gothic" w:eastAsia="Century Gothic" w:hAnsi="Century Gothic" w:cs="Century Gothic"/>
                <w:shd w:val="clear" w:color="auto" w:fill="auto"/>
              </w:rPr>
            </w:pPr>
            <w:r>
              <w:rPr>
                <w:rStyle w:val="divdocumentleft-box"/>
                <w:rFonts w:ascii="Century Gothic" w:eastAsia="Century Gothic" w:hAnsi="Century Gothic" w:cs="Century Gothic"/>
                <w:shd w:val="clear" w:color="auto" w:fill="auto"/>
              </w:rPr>
              <w:t> </w:t>
            </w:r>
          </w:p>
          <w:p w14:paraId="682172C8" w14:textId="19C0E02F" w:rsidR="004E3560" w:rsidRDefault="004E3560" w:rsidP="004E3560">
            <w:pPr>
              <w:pStyle w:val="p"/>
              <w:numPr>
                <w:ilvl w:val="0"/>
                <w:numId w:val="5"/>
              </w:numPr>
              <w:spacing w:line="360" w:lineRule="atLeast"/>
              <w:ind w:right="300"/>
              <w:rPr>
                <w:rStyle w:val="singlecolumnspanpaddedlinenth-child1"/>
                <w:rFonts w:ascii="Century Gothic" w:eastAsia="Century Gothic" w:hAnsi="Century Gothic" w:cs="Century Gothic"/>
                <w:color w:val="FFFFFF"/>
                <w:sz w:val="22"/>
                <w:szCs w:val="22"/>
              </w:rPr>
            </w:pPr>
            <w:r>
              <w:rPr>
                <w:rStyle w:val="singlecolumnspanpaddedlinenth-child1"/>
                <w:rFonts w:ascii="Century Gothic" w:eastAsia="Century Gothic" w:hAnsi="Century Gothic" w:cs="Century Gothic"/>
                <w:color w:val="FFFFFF"/>
                <w:sz w:val="22"/>
                <w:szCs w:val="22"/>
              </w:rPr>
              <w:t xml:space="preserve">Html5, CSS3, </w:t>
            </w:r>
            <w:r w:rsidR="00912D20">
              <w:rPr>
                <w:rStyle w:val="singlecolumnspanpaddedlinenth-child1"/>
                <w:rFonts w:ascii="Century Gothic" w:eastAsia="Century Gothic" w:hAnsi="Century Gothic" w:cs="Century Gothic"/>
                <w:color w:val="FFFFFF"/>
                <w:sz w:val="22"/>
                <w:szCs w:val="22"/>
              </w:rPr>
              <w:t xml:space="preserve">Bootstrap4, </w:t>
            </w:r>
            <w:r>
              <w:rPr>
                <w:rStyle w:val="singlecolumnspanpaddedlinenth-child1"/>
                <w:rFonts w:ascii="Century Gothic" w:eastAsia="Century Gothic" w:hAnsi="Century Gothic" w:cs="Century Gothic"/>
                <w:color w:val="FFFFFF"/>
                <w:sz w:val="22"/>
                <w:szCs w:val="22"/>
              </w:rPr>
              <w:t>Vanilla JavaScript</w:t>
            </w:r>
            <w:r w:rsidR="00806498">
              <w:rPr>
                <w:rStyle w:val="singlecolumnspanpaddedlinenth-child1"/>
                <w:rFonts w:ascii="Century Gothic" w:eastAsia="Century Gothic" w:hAnsi="Century Gothic" w:cs="Century Gothic"/>
                <w:color w:val="FFFFFF"/>
                <w:sz w:val="22"/>
                <w:szCs w:val="22"/>
              </w:rPr>
              <w:t>,</w:t>
            </w:r>
            <w:r>
              <w:rPr>
                <w:rStyle w:val="singlecolumnspanpaddedlinenth-child1"/>
                <w:rFonts w:ascii="Century Gothic" w:eastAsia="Century Gothic" w:hAnsi="Century Gothic" w:cs="Century Gothic"/>
                <w:color w:val="FFFFFF"/>
                <w:sz w:val="22"/>
                <w:szCs w:val="22"/>
              </w:rPr>
              <w:t xml:space="preserve"> React</w:t>
            </w:r>
            <w:r w:rsidR="00806498">
              <w:rPr>
                <w:rStyle w:val="singlecolumnspanpaddedlinenth-child1"/>
                <w:rFonts w:ascii="Century Gothic" w:eastAsia="Century Gothic" w:hAnsi="Century Gothic" w:cs="Century Gothic"/>
                <w:color w:val="FFFFFF"/>
                <w:sz w:val="22"/>
                <w:szCs w:val="22"/>
              </w:rPr>
              <w:t xml:space="preserve">, </w:t>
            </w:r>
            <w:r w:rsidR="009640AF">
              <w:rPr>
                <w:rStyle w:val="singlecolumnspanpaddedlinenth-child1"/>
                <w:rFonts w:ascii="Century Gothic" w:eastAsia="Century Gothic" w:hAnsi="Century Gothic" w:cs="Century Gothic"/>
                <w:color w:val="FFFFFF"/>
                <w:sz w:val="22"/>
                <w:szCs w:val="22"/>
              </w:rPr>
              <w:t>jQuery</w:t>
            </w:r>
          </w:p>
          <w:p w14:paraId="663D506D" w14:textId="77777777" w:rsidR="004E3560" w:rsidRDefault="004E3560" w:rsidP="004E3560">
            <w:pPr>
              <w:pStyle w:val="p"/>
              <w:numPr>
                <w:ilvl w:val="0"/>
                <w:numId w:val="5"/>
              </w:numPr>
              <w:spacing w:line="360" w:lineRule="atLeast"/>
              <w:ind w:right="300"/>
              <w:rPr>
                <w:rStyle w:val="singlecolumnspanpaddedlinenth-child1"/>
                <w:rFonts w:ascii="Century Gothic" w:eastAsia="Century Gothic" w:hAnsi="Century Gothic" w:cs="Century Gothic"/>
                <w:color w:val="FFFFFF"/>
                <w:sz w:val="22"/>
                <w:szCs w:val="22"/>
              </w:rPr>
            </w:pPr>
            <w:r>
              <w:rPr>
                <w:rStyle w:val="singlecolumnspanpaddedlinenth-child1"/>
                <w:rFonts w:ascii="Century Gothic" w:eastAsia="Century Gothic" w:hAnsi="Century Gothic" w:cs="Century Gothic"/>
                <w:color w:val="FFFFFF"/>
                <w:sz w:val="22"/>
                <w:szCs w:val="22"/>
              </w:rPr>
              <w:t>C#</w:t>
            </w:r>
          </w:p>
          <w:p w14:paraId="59434368" w14:textId="77777777" w:rsidR="004E3560" w:rsidRDefault="004E3560" w:rsidP="004E3560">
            <w:pPr>
              <w:pStyle w:val="p"/>
              <w:numPr>
                <w:ilvl w:val="0"/>
                <w:numId w:val="5"/>
              </w:numPr>
              <w:spacing w:line="360" w:lineRule="atLeast"/>
              <w:ind w:right="300"/>
              <w:rPr>
                <w:rStyle w:val="singlecolumnspanpaddedlinenth-child1"/>
                <w:rFonts w:ascii="Century Gothic" w:eastAsia="Century Gothic" w:hAnsi="Century Gothic" w:cs="Century Gothic"/>
                <w:color w:val="FFFFFF"/>
                <w:sz w:val="22"/>
                <w:szCs w:val="22"/>
              </w:rPr>
            </w:pPr>
            <w:r>
              <w:rPr>
                <w:rStyle w:val="singlecolumnspanpaddedlinenth-child1"/>
                <w:rFonts w:ascii="Century Gothic" w:eastAsia="Century Gothic" w:hAnsi="Century Gothic" w:cs="Century Gothic"/>
                <w:color w:val="FFFFFF"/>
                <w:sz w:val="22"/>
                <w:szCs w:val="22"/>
              </w:rPr>
              <w:t>Web development projects.</w:t>
            </w:r>
          </w:p>
          <w:p w14:paraId="047DD682" w14:textId="77777777" w:rsidR="004E3560" w:rsidRDefault="004E3560" w:rsidP="004E3560">
            <w:pPr>
              <w:pStyle w:val="p"/>
              <w:numPr>
                <w:ilvl w:val="0"/>
                <w:numId w:val="5"/>
              </w:numPr>
              <w:spacing w:line="360" w:lineRule="atLeast"/>
              <w:ind w:right="300"/>
              <w:rPr>
                <w:rStyle w:val="singlecolumnspanpaddedlinenth-child1"/>
                <w:rFonts w:ascii="Century Gothic" w:eastAsia="Century Gothic" w:hAnsi="Century Gothic" w:cs="Century Gothic"/>
                <w:color w:val="FFFFFF"/>
                <w:sz w:val="22"/>
                <w:szCs w:val="22"/>
              </w:rPr>
            </w:pPr>
            <w:r>
              <w:rPr>
                <w:rStyle w:val="singlecolumnspanpaddedlinenth-child1"/>
                <w:rFonts w:ascii="Century Gothic" w:eastAsia="Century Gothic" w:hAnsi="Century Gothic" w:cs="Century Gothic"/>
                <w:color w:val="FFFFFF"/>
                <w:sz w:val="22"/>
                <w:szCs w:val="22"/>
              </w:rPr>
              <w:t>Agile Workflow.</w:t>
            </w:r>
          </w:p>
          <w:p w14:paraId="6A9AF804" w14:textId="77777777" w:rsidR="004E3560" w:rsidRDefault="004E3560" w:rsidP="004E3560">
            <w:pPr>
              <w:pStyle w:val="p"/>
              <w:numPr>
                <w:ilvl w:val="0"/>
                <w:numId w:val="5"/>
              </w:numPr>
              <w:spacing w:line="360" w:lineRule="atLeast"/>
              <w:ind w:right="300"/>
              <w:rPr>
                <w:rStyle w:val="singlecolumnspanpaddedlinenth-child1"/>
                <w:rFonts w:ascii="Century Gothic" w:eastAsia="Century Gothic" w:hAnsi="Century Gothic" w:cs="Century Gothic"/>
                <w:color w:val="FFFFFF"/>
                <w:sz w:val="22"/>
                <w:szCs w:val="22"/>
              </w:rPr>
            </w:pPr>
            <w:r>
              <w:rPr>
                <w:rStyle w:val="singlecolumnspanpaddedlinenth-child1"/>
                <w:rFonts w:ascii="Century Gothic" w:eastAsia="Century Gothic" w:hAnsi="Century Gothic" w:cs="Century Gothic"/>
                <w:color w:val="FFFFFF"/>
                <w:sz w:val="22"/>
                <w:szCs w:val="22"/>
              </w:rPr>
              <w:t>Layout Development.</w:t>
            </w:r>
          </w:p>
          <w:p w14:paraId="56299389" w14:textId="77777777" w:rsidR="004E3560" w:rsidRDefault="004E3560" w:rsidP="004E3560">
            <w:pPr>
              <w:pStyle w:val="p"/>
              <w:numPr>
                <w:ilvl w:val="0"/>
                <w:numId w:val="5"/>
              </w:numPr>
              <w:spacing w:line="360" w:lineRule="atLeast"/>
              <w:ind w:right="300"/>
              <w:rPr>
                <w:rStyle w:val="singlecolumnspanpaddedlinenth-child1"/>
                <w:rFonts w:ascii="Century Gothic" w:eastAsia="Century Gothic" w:hAnsi="Century Gothic" w:cs="Century Gothic"/>
                <w:color w:val="FFFFFF"/>
                <w:sz w:val="22"/>
                <w:szCs w:val="22"/>
              </w:rPr>
            </w:pPr>
            <w:r>
              <w:rPr>
                <w:rStyle w:val="singlecolumnspanpaddedlinenth-child1"/>
                <w:rFonts w:ascii="Century Gothic" w:eastAsia="Century Gothic" w:hAnsi="Century Gothic" w:cs="Century Gothic"/>
                <w:color w:val="FFFFFF"/>
                <w:sz w:val="22"/>
                <w:szCs w:val="22"/>
              </w:rPr>
              <w:t>Troubleshooting, Analysis</w:t>
            </w:r>
          </w:p>
          <w:p w14:paraId="140DBFB2" w14:textId="77777777" w:rsidR="004E3560" w:rsidRDefault="004E3560" w:rsidP="004E3560">
            <w:pPr>
              <w:pStyle w:val="p"/>
              <w:numPr>
                <w:ilvl w:val="0"/>
                <w:numId w:val="5"/>
              </w:numPr>
              <w:spacing w:line="360" w:lineRule="atLeast"/>
              <w:ind w:right="300"/>
              <w:rPr>
                <w:rStyle w:val="singlecolumnspanpaddedlinenth-child1"/>
                <w:rFonts w:ascii="Century Gothic" w:eastAsia="Century Gothic" w:hAnsi="Century Gothic" w:cs="Century Gothic"/>
                <w:color w:val="FFFFFF"/>
                <w:sz w:val="22"/>
                <w:szCs w:val="22"/>
              </w:rPr>
            </w:pPr>
            <w:r>
              <w:rPr>
                <w:rStyle w:val="singlecolumnspanpaddedlinenth-child1"/>
                <w:rFonts w:ascii="Century Gothic" w:eastAsia="Century Gothic" w:hAnsi="Century Gothic" w:cs="Century Gothic"/>
                <w:color w:val="FFFFFF"/>
                <w:sz w:val="22"/>
                <w:szCs w:val="22"/>
              </w:rPr>
              <w:t xml:space="preserve">Version Control </w:t>
            </w:r>
          </w:p>
          <w:p w14:paraId="6E7FC9BB" w14:textId="3CDC9149" w:rsidR="004E3560" w:rsidRDefault="004E3560" w:rsidP="004E3560">
            <w:pPr>
              <w:pStyle w:val="p"/>
              <w:numPr>
                <w:ilvl w:val="0"/>
                <w:numId w:val="5"/>
              </w:numPr>
              <w:spacing w:line="360" w:lineRule="atLeast"/>
              <w:ind w:right="300"/>
              <w:rPr>
                <w:rStyle w:val="singlecolumnspanpaddedlinenth-child1"/>
                <w:rFonts w:ascii="Century Gothic" w:eastAsia="Century Gothic" w:hAnsi="Century Gothic" w:cs="Century Gothic"/>
                <w:color w:val="FFFFFF"/>
                <w:sz w:val="22"/>
                <w:szCs w:val="22"/>
              </w:rPr>
            </w:pPr>
            <w:r>
              <w:rPr>
                <w:rStyle w:val="singlecolumnspanpaddedlinenth-child1"/>
                <w:rFonts w:ascii="Century Gothic" w:eastAsia="Century Gothic" w:hAnsi="Century Gothic" w:cs="Century Gothic"/>
                <w:color w:val="FFFFFF"/>
                <w:sz w:val="22"/>
                <w:szCs w:val="22"/>
              </w:rPr>
              <w:t>TDD &amp; Unit testing basics</w:t>
            </w:r>
          </w:p>
          <w:p w14:paraId="74BE7B07" w14:textId="56623188" w:rsidR="00DD2FC3" w:rsidRDefault="00DD2FC3" w:rsidP="004E3560">
            <w:pPr>
              <w:pStyle w:val="p"/>
              <w:numPr>
                <w:ilvl w:val="0"/>
                <w:numId w:val="5"/>
              </w:numPr>
              <w:spacing w:line="360" w:lineRule="atLeast"/>
              <w:ind w:right="300"/>
              <w:rPr>
                <w:rStyle w:val="singlecolumnspanpaddedlinenth-child1"/>
                <w:rFonts w:ascii="Century Gothic" w:eastAsia="Century Gothic" w:hAnsi="Century Gothic" w:cs="Century Gothic"/>
                <w:color w:val="FFFFFF"/>
                <w:sz w:val="22"/>
                <w:szCs w:val="22"/>
              </w:rPr>
            </w:pPr>
            <w:r>
              <w:rPr>
                <w:rStyle w:val="singlecolumnspanpaddedlinenth-child1"/>
                <w:rFonts w:ascii="Century Gothic" w:eastAsia="Century Gothic" w:hAnsi="Century Gothic" w:cs="Century Gothic"/>
                <w:color w:val="FFFFFF"/>
                <w:sz w:val="22"/>
                <w:szCs w:val="22"/>
              </w:rPr>
              <w:t>Firebase</w:t>
            </w:r>
          </w:p>
          <w:p w14:paraId="376B025F" w14:textId="77777777" w:rsidR="004E3560" w:rsidRDefault="004E3560" w:rsidP="004E3560">
            <w:pPr>
              <w:pStyle w:val="p"/>
              <w:numPr>
                <w:ilvl w:val="0"/>
                <w:numId w:val="5"/>
              </w:numPr>
              <w:spacing w:line="360" w:lineRule="atLeast"/>
              <w:ind w:right="300"/>
              <w:rPr>
                <w:rStyle w:val="singlecolumnspanpaddedlinenth-child1"/>
                <w:rFonts w:ascii="Century Gothic" w:eastAsia="Century Gothic" w:hAnsi="Century Gothic" w:cs="Century Gothic"/>
                <w:color w:val="FFFFFF"/>
                <w:sz w:val="22"/>
                <w:szCs w:val="22"/>
              </w:rPr>
            </w:pPr>
            <w:r>
              <w:rPr>
                <w:rStyle w:val="singlecolumnspanpaddedlinenth-child1"/>
                <w:rFonts w:ascii="Century Gothic" w:eastAsia="Century Gothic" w:hAnsi="Century Gothic" w:cs="Century Gothic"/>
                <w:color w:val="FFFFFF"/>
                <w:sz w:val="22"/>
                <w:szCs w:val="22"/>
              </w:rPr>
              <w:t>Technical Writing</w:t>
            </w:r>
          </w:p>
          <w:p w14:paraId="1F46BEAC" w14:textId="77777777" w:rsidR="004E3560" w:rsidRDefault="004E3560" w:rsidP="004E3560">
            <w:pPr>
              <w:pStyle w:val="p"/>
              <w:spacing w:line="360" w:lineRule="atLeast"/>
              <w:ind w:right="300"/>
              <w:rPr>
                <w:rStyle w:val="singlecolumnspanpaddedlinenth-child1"/>
                <w:rFonts w:ascii="Century Gothic" w:eastAsia="Century Gothic" w:hAnsi="Century Gothic" w:cs="Century Gothic"/>
                <w:color w:val="FFFFFF"/>
                <w:sz w:val="22"/>
                <w:szCs w:val="22"/>
              </w:rPr>
            </w:pPr>
          </w:p>
          <w:p w14:paraId="61A16B59" w14:textId="77777777" w:rsidR="00453FD0" w:rsidRDefault="00453FD0" w:rsidP="004E3560">
            <w:pPr>
              <w:pStyle w:val="ratvcontainer"/>
              <w:ind w:left="300" w:right="300"/>
              <w:rPr>
                <w:rStyle w:val="divdocumentleft-box"/>
                <w:rFonts w:ascii="Century Gothic" w:eastAsia="Century Gothic" w:hAnsi="Century Gothic" w:cs="Century Gothic"/>
                <w:sz w:val="22"/>
                <w:szCs w:val="22"/>
                <w:shd w:val="clear" w:color="auto" w:fill="auto"/>
              </w:rPr>
            </w:pPr>
          </w:p>
          <w:p w14:paraId="0133487C" w14:textId="77777777" w:rsidR="004E3560" w:rsidRDefault="004E3560" w:rsidP="004E3560">
            <w:pPr>
              <w:pStyle w:val="ratvcontainer"/>
              <w:ind w:left="300" w:right="300"/>
              <w:rPr>
                <w:rStyle w:val="divdocumentleft-box"/>
                <w:rFonts w:ascii="Century Gothic" w:eastAsia="Century Gothic" w:hAnsi="Century Gothic" w:cs="Century Gothic"/>
                <w:sz w:val="22"/>
                <w:szCs w:val="22"/>
                <w:shd w:val="clear" w:color="auto" w:fill="auto"/>
              </w:rPr>
            </w:pPr>
          </w:p>
          <w:p w14:paraId="20ECC718" w14:textId="77777777" w:rsidR="004E3560" w:rsidRDefault="004E3560" w:rsidP="004E3560">
            <w:pPr>
              <w:pStyle w:val="ratvcontainer"/>
              <w:ind w:left="300" w:right="300"/>
              <w:rPr>
                <w:rStyle w:val="divdocumentleft-box"/>
                <w:rFonts w:ascii="Century Gothic" w:eastAsia="Century Gothic" w:hAnsi="Century Gothic" w:cs="Century Gothic"/>
                <w:sz w:val="22"/>
                <w:szCs w:val="22"/>
                <w:shd w:val="clear" w:color="auto" w:fill="auto"/>
              </w:rPr>
            </w:pPr>
          </w:p>
          <w:p w14:paraId="00A0524C" w14:textId="77777777" w:rsidR="004E3560" w:rsidRDefault="004E3560" w:rsidP="004E3560">
            <w:pPr>
              <w:pStyle w:val="ratvcontainer"/>
              <w:ind w:left="300" w:right="300"/>
              <w:rPr>
                <w:rStyle w:val="divdocumentleft-box"/>
                <w:rFonts w:ascii="Century Gothic" w:eastAsia="Century Gothic" w:hAnsi="Century Gothic" w:cs="Century Gothic"/>
                <w:sz w:val="22"/>
                <w:szCs w:val="22"/>
                <w:shd w:val="clear" w:color="auto" w:fill="auto"/>
              </w:rPr>
            </w:pPr>
          </w:p>
          <w:p w14:paraId="0D8E0737" w14:textId="77777777" w:rsidR="004E3560" w:rsidRDefault="004E3560" w:rsidP="004E3560">
            <w:pPr>
              <w:pStyle w:val="ratvcontainer"/>
              <w:ind w:left="300" w:right="300"/>
              <w:rPr>
                <w:rStyle w:val="divdocumentleft-box"/>
                <w:rFonts w:ascii="Century Gothic" w:eastAsia="Century Gothic" w:hAnsi="Century Gothic" w:cs="Century Gothic"/>
                <w:sz w:val="22"/>
                <w:szCs w:val="22"/>
                <w:shd w:val="clear" w:color="auto" w:fill="auto"/>
              </w:rPr>
            </w:pPr>
          </w:p>
          <w:p w14:paraId="4480A983" w14:textId="77777777" w:rsidR="004E3560" w:rsidRDefault="004E3560" w:rsidP="004E3560">
            <w:pPr>
              <w:pStyle w:val="ratvcontainer"/>
              <w:ind w:left="300" w:right="300"/>
              <w:rPr>
                <w:rStyle w:val="divdocumentleft-box"/>
                <w:rFonts w:ascii="Century Gothic" w:eastAsia="Century Gothic" w:hAnsi="Century Gothic" w:cs="Century Gothic"/>
                <w:sz w:val="22"/>
                <w:szCs w:val="22"/>
                <w:shd w:val="clear" w:color="auto" w:fill="auto"/>
              </w:rPr>
            </w:pPr>
          </w:p>
          <w:p w14:paraId="225C3B89" w14:textId="77777777" w:rsidR="004E3560" w:rsidRDefault="004E3560" w:rsidP="004E3560">
            <w:pPr>
              <w:pStyle w:val="ratvcontainer"/>
              <w:ind w:left="300" w:right="300"/>
              <w:rPr>
                <w:rStyle w:val="divdocumentleft-box"/>
                <w:rFonts w:ascii="Century Gothic" w:eastAsia="Century Gothic" w:hAnsi="Century Gothic" w:cs="Century Gothic"/>
                <w:sz w:val="22"/>
                <w:szCs w:val="22"/>
                <w:shd w:val="clear" w:color="auto" w:fill="auto"/>
              </w:rPr>
            </w:pPr>
          </w:p>
          <w:p w14:paraId="004AD1DE" w14:textId="77777777" w:rsidR="004E3560" w:rsidRDefault="004E3560" w:rsidP="004E3560">
            <w:pPr>
              <w:pStyle w:val="ratvcontainer"/>
              <w:ind w:left="300" w:right="300"/>
              <w:rPr>
                <w:rStyle w:val="divdocumentleft-box"/>
                <w:rFonts w:ascii="Century Gothic" w:eastAsia="Century Gothic" w:hAnsi="Century Gothic" w:cs="Century Gothic"/>
                <w:sz w:val="22"/>
                <w:szCs w:val="22"/>
                <w:shd w:val="clear" w:color="auto" w:fill="auto"/>
              </w:rPr>
            </w:pPr>
          </w:p>
          <w:tbl>
            <w:tblPr>
              <w:tblStyle w:val="divdocumentleft-boxdivheading"/>
              <w:tblW w:w="5000" w:type="pct"/>
              <w:tblCellSpacing w:w="0" w:type="dxa"/>
              <w:tblLayout w:type="fixed"/>
              <w:tblCellMar>
                <w:left w:w="0" w:type="dxa"/>
                <w:right w:w="0" w:type="dxa"/>
              </w:tblCellMar>
              <w:tblLook w:val="05E0" w:firstRow="1" w:lastRow="1" w:firstColumn="1" w:lastColumn="1" w:noHBand="0" w:noVBand="1"/>
            </w:tblPr>
            <w:tblGrid>
              <w:gridCol w:w="3680"/>
            </w:tblGrid>
            <w:tr w:rsidR="004E3560" w:rsidRPr="00446E9C" w14:paraId="32ED9651" w14:textId="77777777" w:rsidTr="00241083">
              <w:trPr>
                <w:tblCellSpacing w:w="0" w:type="dxa"/>
              </w:trPr>
              <w:tc>
                <w:tcPr>
                  <w:tcW w:w="5000" w:type="pct"/>
                  <w:shd w:val="clear" w:color="auto" w:fill="00315C"/>
                  <w:tcMar>
                    <w:top w:w="60" w:type="dxa"/>
                    <w:left w:w="80" w:type="dxa"/>
                    <w:bottom w:w="60" w:type="dxa"/>
                    <w:right w:w="80" w:type="dxa"/>
                  </w:tcMar>
                  <w:vAlign w:val="bottom"/>
                  <w:hideMark/>
                </w:tcPr>
                <w:p w14:paraId="5161E07A" w14:textId="77777777" w:rsidR="004E3560" w:rsidRPr="00446E9C" w:rsidRDefault="004E3560" w:rsidP="004E3560">
                  <w:pPr>
                    <w:pStyle w:val="divdocumentleft-boxdivsectiontitleParagraph"/>
                    <w:shd w:val="clear" w:color="auto" w:fill="auto"/>
                    <w:spacing w:line="380" w:lineRule="atLeast"/>
                    <w:ind w:left="240" w:right="240"/>
                    <w:rPr>
                      <w:rStyle w:val="divdocumentleft-boxdivsectiontitle"/>
                      <w:rFonts w:ascii="Century Gothic" w:eastAsia="Century Gothic" w:hAnsi="Century Gothic" w:cs="Century Gothic"/>
                      <w:b/>
                      <w:bCs/>
                      <w:color w:val="FFFFFF"/>
                      <w:sz w:val="32"/>
                      <w:szCs w:val="32"/>
                      <w:shd w:val="clear" w:color="auto" w:fill="auto"/>
                    </w:rPr>
                  </w:pPr>
                  <w:r w:rsidRPr="00446E9C">
                    <w:rPr>
                      <w:rStyle w:val="divdocumentleft-boxdivsectiontitle"/>
                      <w:rFonts w:ascii="Century Gothic" w:eastAsia="Century Gothic" w:hAnsi="Century Gothic" w:cs="Century Gothic"/>
                      <w:b/>
                      <w:bCs/>
                      <w:color w:val="FFFFFF"/>
                      <w:sz w:val="32"/>
                      <w:szCs w:val="32"/>
                      <w:shd w:val="clear" w:color="auto" w:fill="auto"/>
                    </w:rPr>
                    <w:t>T</w:t>
                  </w:r>
                  <w:r>
                    <w:rPr>
                      <w:rStyle w:val="divdocumentleft-boxdivsectiontitle"/>
                      <w:rFonts w:ascii="Century Gothic" w:eastAsia="Century Gothic" w:hAnsi="Century Gothic" w:cs="Century Gothic"/>
                      <w:b/>
                      <w:bCs/>
                      <w:color w:val="FFFFFF"/>
                      <w:sz w:val="32"/>
                      <w:szCs w:val="32"/>
                      <w:shd w:val="clear" w:color="auto" w:fill="auto"/>
                    </w:rPr>
                    <w:t>ransferable</w:t>
                  </w:r>
                  <w:r w:rsidRPr="00446E9C">
                    <w:rPr>
                      <w:rStyle w:val="divdocumentleft-boxdivsectiontitle"/>
                      <w:rFonts w:ascii="Century Gothic" w:eastAsia="Century Gothic" w:hAnsi="Century Gothic" w:cs="Century Gothic"/>
                      <w:b/>
                      <w:bCs/>
                      <w:color w:val="FFFFFF"/>
                      <w:sz w:val="32"/>
                      <w:szCs w:val="32"/>
                      <w:shd w:val="clear" w:color="auto" w:fill="auto"/>
                    </w:rPr>
                    <w:t xml:space="preserve"> Skills</w:t>
                  </w:r>
                </w:p>
              </w:tc>
            </w:tr>
          </w:tbl>
          <w:p w14:paraId="5FAC7C2A" w14:textId="77777777" w:rsidR="004E3560" w:rsidRPr="00446E9C" w:rsidRDefault="004E3560" w:rsidP="004E3560">
            <w:pPr>
              <w:pStyle w:val="left-boxheadinggapdiv"/>
              <w:rPr>
                <w:rStyle w:val="divdocumentleft-box"/>
                <w:rFonts w:ascii="Century Gothic" w:eastAsia="Century Gothic" w:hAnsi="Century Gothic" w:cs="Century Gothic"/>
                <w:shd w:val="clear" w:color="auto" w:fill="auto"/>
              </w:rPr>
            </w:pPr>
            <w:r w:rsidRPr="00446E9C">
              <w:rPr>
                <w:rStyle w:val="divdocumentleft-box"/>
                <w:rFonts w:ascii="Century Gothic" w:eastAsia="Century Gothic" w:hAnsi="Century Gothic" w:cs="Century Gothic"/>
                <w:shd w:val="clear" w:color="auto" w:fill="auto"/>
              </w:rPr>
              <w:t> </w:t>
            </w:r>
          </w:p>
          <w:p w14:paraId="77242FD2" w14:textId="77777777" w:rsidR="004E3560" w:rsidRPr="00315C42" w:rsidRDefault="004E3560" w:rsidP="004E3560">
            <w:pPr>
              <w:pStyle w:val="p"/>
              <w:numPr>
                <w:ilvl w:val="0"/>
                <w:numId w:val="5"/>
              </w:numPr>
              <w:spacing w:line="360" w:lineRule="atLeast"/>
              <w:ind w:right="300"/>
              <w:rPr>
                <w:rStyle w:val="divdocumentleft-box"/>
                <w:rFonts w:ascii="Century Gothic" w:eastAsia="Century Gothic" w:hAnsi="Century Gothic" w:cs="Century Gothic"/>
                <w:sz w:val="22"/>
                <w:szCs w:val="22"/>
                <w:shd w:val="clear" w:color="auto" w:fill="auto"/>
              </w:rPr>
            </w:pPr>
            <w:r w:rsidRPr="00315C42">
              <w:rPr>
                <w:rStyle w:val="singlecolumnspanpaddedlinenth-child1"/>
                <w:rFonts w:ascii="Century Gothic" w:eastAsia="Century Gothic" w:hAnsi="Century Gothic"/>
                <w:sz w:val="22"/>
                <w:szCs w:val="22"/>
              </w:rPr>
              <w:t>Adaptability</w:t>
            </w:r>
          </w:p>
          <w:p w14:paraId="424B7FF4" w14:textId="77777777" w:rsidR="004E3560" w:rsidRPr="00315C42" w:rsidRDefault="004E3560" w:rsidP="004E3560">
            <w:pPr>
              <w:pStyle w:val="p"/>
              <w:numPr>
                <w:ilvl w:val="0"/>
                <w:numId w:val="5"/>
              </w:numPr>
              <w:spacing w:line="360" w:lineRule="atLeast"/>
              <w:ind w:right="300"/>
              <w:rPr>
                <w:rStyle w:val="divdocumentleft-box"/>
                <w:rFonts w:ascii="Century Gothic" w:eastAsia="Century Gothic" w:hAnsi="Century Gothic" w:cs="Century Gothic"/>
                <w:sz w:val="22"/>
                <w:szCs w:val="22"/>
                <w:shd w:val="clear" w:color="auto" w:fill="auto"/>
              </w:rPr>
            </w:pPr>
            <w:r w:rsidRPr="00315C42">
              <w:rPr>
                <w:rStyle w:val="divdocumentleft-box"/>
                <w:rFonts w:ascii="Century Gothic" w:eastAsia="Century Gothic" w:hAnsi="Century Gothic" w:cs="Century Gothic"/>
                <w:sz w:val="22"/>
                <w:szCs w:val="22"/>
                <w:shd w:val="clear" w:color="auto" w:fill="auto"/>
              </w:rPr>
              <w:t>Problem Solving</w:t>
            </w:r>
          </w:p>
          <w:p w14:paraId="6578866F" w14:textId="77777777" w:rsidR="004E3560" w:rsidRPr="00315C42" w:rsidRDefault="004E3560" w:rsidP="004E3560">
            <w:pPr>
              <w:pStyle w:val="p"/>
              <w:numPr>
                <w:ilvl w:val="0"/>
                <w:numId w:val="5"/>
              </w:numPr>
              <w:spacing w:line="360" w:lineRule="atLeast"/>
              <w:ind w:right="300"/>
              <w:rPr>
                <w:rStyle w:val="divdocumentleft-box"/>
                <w:rFonts w:ascii="Century Gothic" w:eastAsia="Century Gothic" w:hAnsi="Century Gothic" w:cs="Century Gothic"/>
                <w:sz w:val="22"/>
                <w:szCs w:val="22"/>
                <w:shd w:val="clear" w:color="auto" w:fill="auto"/>
              </w:rPr>
            </w:pPr>
            <w:r w:rsidRPr="00315C42">
              <w:rPr>
                <w:rStyle w:val="divdocumentleft-box"/>
                <w:rFonts w:ascii="Century Gothic" w:eastAsia="Century Gothic" w:hAnsi="Century Gothic" w:cs="Century Gothic"/>
                <w:sz w:val="22"/>
                <w:szCs w:val="22"/>
                <w:shd w:val="clear" w:color="auto" w:fill="auto"/>
              </w:rPr>
              <w:t>Active Listening</w:t>
            </w:r>
          </w:p>
          <w:p w14:paraId="5BCA4583" w14:textId="77777777" w:rsidR="004E3560" w:rsidRDefault="004E3560" w:rsidP="004E3560">
            <w:pPr>
              <w:pStyle w:val="p"/>
              <w:numPr>
                <w:ilvl w:val="0"/>
                <w:numId w:val="5"/>
              </w:numPr>
              <w:spacing w:line="360" w:lineRule="atLeast"/>
              <w:ind w:right="300"/>
              <w:rPr>
                <w:rStyle w:val="divdocumentleft-box"/>
                <w:rFonts w:ascii="Century Gothic" w:eastAsia="Century Gothic" w:hAnsi="Century Gothic" w:cs="Century Gothic"/>
                <w:sz w:val="22"/>
                <w:szCs w:val="22"/>
                <w:shd w:val="clear" w:color="auto" w:fill="auto"/>
              </w:rPr>
            </w:pPr>
            <w:r w:rsidRPr="00315C42">
              <w:rPr>
                <w:rStyle w:val="divdocumentleft-box"/>
                <w:rFonts w:ascii="Century Gothic" w:eastAsia="Century Gothic" w:hAnsi="Century Gothic" w:cs="Century Gothic"/>
                <w:sz w:val="22"/>
                <w:szCs w:val="22"/>
                <w:shd w:val="clear" w:color="auto" w:fill="auto"/>
              </w:rPr>
              <w:t>Attention to Detail</w:t>
            </w:r>
          </w:p>
          <w:p w14:paraId="79D98FB9" w14:textId="77777777" w:rsidR="004E3560" w:rsidRDefault="004E3560" w:rsidP="004E3560">
            <w:pPr>
              <w:pStyle w:val="p"/>
              <w:numPr>
                <w:ilvl w:val="0"/>
                <w:numId w:val="5"/>
              </w:numPr>
              <w:spacing w:line="360" w:lineRule="atLeast"/>
              <w:ind w:right="300"/>
              <w:rPr>
                <w:rStyle w:val="divdocumentleft-box"/>
                <w:rFonts w:ascii="Century Gothic" w:eastAsia="Century Gothic" w:hAnsi="Century Gothic" w:cs="Century Gothic"/>
                <w:sz w:val="22"/>
                <w:szCs w:val="22"/>
                <w:shd w:val="clear" w:color="auto" w:fill="auto"/>
              </w:rPr>
            </w:pPr>
            <w:r w:rsidRPr="00315C42">
              <w:rPr>
                <w:rStyle w:val="divdocumentleft-box"/>
                <w:rFonts w:ascii="Century Gothic" w:eastAsia="Century Gothic" w:hAnsi="Century Gothic" w:cs="Century Gothic"/>
                <w:sz w:val="22"/>
                <w:szCs w:val="22"/>
                <w:shd w:val="clear" w:color="auto" w:fill="auto"/>
              </w:rPr>
              <w:t>Creativity</w:t>
            </w:r>
          </w:p>
          <w:p w14:paraId="2A6BA3F2" w14:textId="77777777" w:rsidR="004E3560" w:rsidRDefault="004E3560" w:rsidP="004E3560">
            <w:pPr>
              <w:pStyle w:val="p"/>
              <w:numPr>
                <w:ilvl w:val="0"/>
                <w:numId w:val="5"/>
              </w:numPr>
              <w:spacing w:line="360" w:lineRule="atLeast"/>
              <w:ind w:right="300"/>
              <w:rPr>
                <w:rStyle w:val="divdocumentleft-box"/>
                <w:rFonts w:ascii="Century Gothic" w:eastAsia="Century Gothic" w:hAnsi="Century Gothic" w:cs="Century Gothic"/>
                <w:sz w:val="22"/>
                <w:szCs w:val="22"/>
                <w:shd w:val="clear" w:color="auto" w:fill="auto"/>
              </w:rPr>
            </w:pPr>
            <w:r w:rsidRPr="00CF561D">
              <w:rPr>
                <w:rStyle w:val="divdocumentleft-box"/>
                <w:rFonts w:ascii="Century Gothic" w:eastAsia="Century Gothic" w:hAnsi="Century Gothic" w:cs="Century Gothic"/>
                <w:sz w:val="22"/>
                <w:szCs w:val="22"/>
                <w:shd w:val="clear" w:color="auto" w:fill="auto"/>
              </w:rPr>
              <w:t>Decision Making</w:t>
            </w:r>
          </w:p>
          <w:p w14:paraId="7E7D3894" w14:textId="77777777" w:rsidR="004E3560" w:rsidRDefault="004E3560" w:rsidP="004E3560">
            <w:pPr>
              <w:pStyle w:val="p"/>
              <w:spacing w:line="360" w:lineRule="atLeast"/>
              <w:ind w:left="720" w:right="300"/>
              <w:rPr>
                <w:rStyle w:val="divdocumentleft-box"/>
                <w:rFonts w:ascii="Century Gothic" w:eastAsia="Century Gothic" w:hAnsi="Century Gothic" w:cs="Century Gothic"/>
                <w:sz w:val="22"/>
                <w:szCs w:val="22"/>
                <w:shd w:val="clear" w:color="auto" w:fill="auto"/>
              </w:rPr>
            </w:pPr>
          </w:p>
          <w:p w14:paraId="24F0726A" w14:textId="77777777" w:rsidR="004E3560" w:rsidRDefault="004E3560" w:rsidP="004E3560">
            <w:pPr>
              <w:pStyle w:val="p"/>
              <w:spacing w:line="360" w:lineRule="atLeast"/>
              <w:ind w:right="300"/>
              <w:rPr>
                <w:rStyle w:val="singlecolumnspanpaddedlinenth-child1"/>
                <w:rFonts w:ascii="Century Gothic" w:eastAsia="Century Gothic" w:hAnsi="Century Gothic" w:cs="Century Gothic"/>
                <w:color w:val="FFFFFF"/>
                <w:sz w:val="22"/>
                <w:szCs w:val="22"/>
              </w:rPr>
            </w:pPr>
          </w:p>
          <w:tbl>
            <w:tblPr>
              <w:tblStyle w:val="divdocumentleft-boxdivheading"/>
              <w:tblW w:w="5000" w:type="pct"/>
              <w:tblCellSpacing w:w="0" w:type="dxa"/>
              <w:tblLayout w:type="fixed"/>
              <w:tblCellMar>
                <w:left w:w="0" w:type="dxa"/>
                <w:right w:w="0" w:type="dxa"/>
              </w:tblCellMar>
              <w:tblLook w:val="05E0" w:firstRow="1" w:lastRow="1" w:firstColumn="1" w:lastColumn="1" w:noHBand="0" w:noVBand="1"/>
            </w:tblPr>
            <w:tblGrid>
              <w:gridCol w:w="3680"/>
            </w:tblGrid>
            <w:tr w:rsidR="004E3560" w:rsidRPr="00446E9C" w14:paraId="47D99EDF" w14:textId="77777777" w:rsidTr="00241083">
              <w:trPr>
                <w:tblCellSpacing w:w="0" w:type="dxa"/>
              </w:trPr>
              <w:tc>
                <w:tcPr>
                  <w:tcW w:w="5000" w:type="pct"/>
                  <w:shd w:val="clear" w:color="auto" w:fill="00315C"/>
                  <w:tcMar>
                    <w:top w:w="60" w:type="dxa"/>
                    <w:left w:w="80" w:type="dxa"/>
                    <w:bottom w:w="60" w:type="dxa"/>
                    <w:right w:w="80" w:type="dxa"/>
                  </w:tcMar>
                  <w:vAlign w:val="bottom"/>
                  <w:hideMark/>
                </w:tcPr>
                <w:p w14:paraId="37620EAC" w14:textId="77777777" w:rsidR="004E3560" w:rsidRPr="00CF561D" w:rsidRDefault="004E3560" w:rsidP="004E3560">
                  <w:pPr>
                    <w:pStyle w:val="divdocumentleft-boxdivsectiontitleParagraph"/>
                    <w:shd w:val="clear" w:color="auto" w:fill="auto"/>
                    <w:spacing w:line="380" w:lineRule="atLeast"/>
                    <w:ind w:right="240"/>
                    <w:rPr>
                      <w:rStyle w:val="divdocumentleft-boxdivsectiontitle"/>
                      <w:rFonts w:ascii="Century Gothic" w:eastAsia="Century Gothic" w:hAnsi="Century Gothic" w:cs="Century Gothic"/>
                      <w:b/>
                      <w:bCs/>
                      <w:color w:val="FFFFFF"/>
                      <w:sz w:val="28"/>
                      <w:szCs w:val="28"/>
                      <w:shd w:val="clear" w:color="auto" w:fill="auto"/>
                    </w:rPr>
                  </w:pPr>
                  <w:r>
                    <w:rPr>
                      <w:rStyle w:val="divdocumentleft-boxdivsectiontitle"/>
                      <w:rFonts w:ascii="Century Gothic" w:eastAsia="Century Gothic" w:hAnsi="Century Gothic" w:cs="Century Gothic"/>
                      <w:b/>
                      <w:bCs/>
                      <w:color w:val="FFFFFF"/>
                      <w:sz w:val="28"/>
                      <w:szCs w:val="28"/>
                      <w:shd w:val="clear" w:color="auto" w:fill="auto"/>
                    </w:rPr>
                    <w:t xml:space="preserve">  </w:t>
                  </w:r>
                  <w:r w:rsidRPr="00CF561D">
                    <w:rPr>
                      <w:rStyle w:val="divdocumentleft-boxdivsectiontitle"/>
                      <w:rFonts w:ascii="Century Gothic" w:eastAsia="Century Gothic" w:hAnsi="Century Gothic" w:cs="Century Gothic"/>
                      <w:b/>
                      <w:bCs/>
                      <w:color w:val="FFFFFF"/>
                      <w:sz w:val="28"/>
                      <w:szCs w:val="28"/>
                      <w:shd w:val="clear" w:color="auto" w:fill="auto"/>
                    </w:rPr>
                    <w:t>Prof</w:t>
                  </w:r>
                  <w:r>
                    <w:rPr>
                      <w:rStyle w:val="divdocumentleft-boxdivsectiontitle"/>
                      <w:rFonts w:ascii="Century Gothic" w:eastAsia="Century Gothic" w:hAnsi="Century Gothic" w:cs="Century Gothic"/>
                      <w:b/>
                      <w:bCs/>
                      <w:color w:val="FFFFFF"/>
                      <w:sz w:val="28"/>
                      <w:szCs w:val="28"/>
                      <w:shd w:val="clear" w:color="auto" w:fill="auto"/>
                    </w:rPr>
                    <w:t xml:space="preserve">.  </w:t>
                  </w:r>
                  <w:r w:rsidRPr="00CF561D">
                    <w:rPr>
                      <w:rStyle w:val="divdocumentleft-boxdivsectiontitle"/>
                      <w:rFonts w:ascii="Century Gothic" w:eastAsia="Century Gothic" w:hAnsi="Century Gothic" w:cs="Century Gothic"/>
                      <w:b/>
                      <w:bCs/>
                      <w:color w:val="FFFFFF"/>
                      <w:sz w:val="28"/>
                      <w:szCs w:val="28"/>
                      <w:shd w:val="clear" w:color="auto" w:fill="auto"/>
                    </w:rPr>
                    <w:t>Development</w:t>
                  </w:r>
                </w:p>
              </w:tc>
            </w:tr>
          </w:tbl>
          <w:p w14:paraId="02B0A84F" w14:textId="77777777" w:rsidR="004E3560" w:rsidRPr="00E05C95" w:rsidRDefault="004E3560" w:rsidP="004E3560">
            <w:pPr>
              <w:pStyle w:val="p"/>
              <w:numPr>
                <w:ilvl w:val="0"/>
                <w:numId w:val="6"/>
              </w:numPr>
              <w:spacing w:line="360" w:lineRule="atLeast"/>
              <w:ind w:right="300"/>
              <w:rPr>
                <w:rStyle w:val="divdocumentleft-box"/>
                <w:rFonts w:ascii="Century Gothic" w:eastAsia="Century Gothic" w:hAnsi="Century Gothic" w:cs="Century Gothic"/>
                <w:sz w:val="22"/>
                <w:szCs w:val="22"/>
                <w:shd w:val="clear" w:color="auto" w:fill="auto"/>
              </w:rPr>
            </w:pPr>
            <w:r w:rsidRPr="00E05C95">
              <w:rPr>
                <w:rStyle w:val="divdocumentleft-box"/>
                <w:rFonts w:ascii="Century Gothic" w:eastAsia="Century Gothic" w:hAnsi="Century Gothic" w:cs="Century Gothic"/>
                <w:sz w:val="22"/>
                <w:szCs w:val="22"/>
                <w:shd w:val="clear" w:color="auto" w:fill="auto"/>
              </w:rPr>
              <w:t>Project work in Html, C</w:t>
            </w:r>
            <w:r>
              <w:rPr>
                <w:rStyle w:val="divdocumentleft-box"/>
                <w:rFonts w:ascii="Century Gothic" w:eastAsia="Century Gothic" w:hAnsi="Century Gothic" w:cs="Century Gothic"/>
                <w:sz w:val="22"/>
                <w:szCs w:val="22"/>
                <w:shd w:val="clear" w:color="auto" w:fill="auto"/>
              </w:rPr>
              <w:t>SS</w:t>
            </w:r>
            <w:r w:rsidRPr="00E05C95">
              <w:rPr>
                <w:rStyle w:val="divdocumentleft-box"/>
                <w:rFonts w:ascii="Century Gothic" w:eastAsia="Century Gothic" w:hAnsi="Century Gothic" w:cs="Century Gothic"/>
                <w:sz w:val="22"/>
                <w:szCs w:val="22"/>
                <w:shd w:val="clear" w:color="auto" w:fill="auto"/>
              </w:rPr>
              <w:t>, and JS.</w:t>
            </w:r>
          </w:p>
          <w:p w14:paraId="75F993C1" w14:textId="77777777" w:rsidR="004E3560" w:rsidRPr="00E05C95" w:rsidRDefault="004E3560" w:rsidP="004E3560">
            <w:pPr>
              <w:pStyle w:val="p"/>
              <w:numPr>
                <w:ilvl w:val="0"/>
                <w:numId w:val="6"/>
              </w:numPr>
              <w:spacing w:line="360" w:lineRule="atLeast"/>
              <w:ind w:right="300"/>
              <w:rPr>
                <w:rStyle w:val="divdocumentleft-box"/>
                <w:rFonts w:ascii="Century Gothic" w:eastAsia="Century Gothic" w:hAnsi="Century Gothic" w:cs="Century Gothic"/>
                <w:sz w:val="18"/>
                <w:szCs w:val="18"/>
                <w:shd w:val="clear" w:color="auto" w:fill="auto"/>
              </w:rPr>
            </w:pPr>
            <w:r w:rsidRPr="00E05C95">
              <w:rPr>
                <w:rStyle w:val="divdocumentleft-box"/>
                <w:rFonts w:ascii="Century Gothic" w:eastAsia="Century Gothic" w:hAnsi="Century Gothic" w:cs="Century Gothic"/>
                <w:sz w:val="22"/>
                <w:szCs w:val="22"/>
                <w:shd w:val="clear" w:color="auto" w:fill="auto"/>
              </w:rPr>
              <w:t>LinkedIn certificate</w:t>
            </w:r>
          </w:p>
          <w:p w14:paraId="41A35E80" w14:textId="07A5DA68" w:rsidR="004E3560" w:rsidRPr="00E05C95" w:rsidRDefault="004E3560" w:rsidP="004E3560">
            <w:pPr>
              <w:pStyle w:val="p"/>
              <w:numPr>
                <w:ilvl w:val="0"/>
                <w:numId w:val="6"/>
              </w:numPr>
              <w:spacing w:line="360" w:lineRule="atLeast"/>
              <w:ind w:right="300"/>
              <w:rPr>
                <w:rStyle w:val="divdocumentleft-box"/>
                <w:rFonts w:ascii="Century Gothic" w:eastAsia="Century Gothic" w:hAnsi="Century Gothic" w:cs="Century Gothic"/>
                <w:sz w:val="20"/>
                <w:szCs w:val="20"/>
                <w:shd w:val="clear" w:color="auto" w:fill="auto"/>
              </w:rPr>
            </w:pPr>
            <w:r>
              <w:rPr>
                <w:rStyle w:val="divdocumentleft-box"/>
                <w:rFonts w:ascii="Century Gothic" w:eastAsia="Century Gothic" w:hAnsi="Century Gothic" w:cs="Century Gothic"/>
                <w:sz w:val="22"/>
                <w:szCs w:val="22"/>
                <w:shd w:val="clear" w:color="auto" w:fill="auto"/>
              </w:rPr>
              <w:t>Completion Certificate -</w:t>
            </w:r>
            <w:r w:rsidRPr="00E05C95">
              <w:rPr>
                <w:rStyle w:val="divdocumentleft-box"/>
                <w:rFonts w:ascii="Century Gothic" w:eastAsia="Century Gothic" w:hAnsi="Century Gothic" w:cs="Century Gothic"/>
                <w:sz w:val="20"/>
                <w:szCs w:val="20"/>
                <w:shd w:val="clear" w:color="auto" w:fill="auto"/>
              </w:rPr>
              <w:t>Codeacademy (</w:t>
            </w:r>
            <w:r w:rsidR="00E42C63">
              <w:rPr>
                <w:rStyle w:val="divdocumentleft-box"/>
                <w:rFonts w:ascii="Century Gothic" w:eastAsia="Century Gothic" w:hAnsi="Century Gothic" w:cs="Century Gothic"/>
                <w:sz w:val="20"/>
                <w:szCs w:val="20"/>
                <w:shd w:val="clear" w:color="auto" w:fill="auto"/>
              </w:rPr>
              <w:t>React</w:t>
            </w:r>
            <w:r w:rsidR="00E42C63" w:rsidRPr="00E05C95">
              <w:rPr>
                <w:rStyle w:val="divdocumentleft-box"/>
                <w:rFonts w:ascii="Century Gothic" w:eastAsia="Century Gothic" w:hAnsi="Century Gothic" w:cs="Century Gothic"/>
                <w:sz w:val="20"/>
                <w:szCs w:val="20"/>
                <w:shd w:val="clear" w:color="auto" w:fill="auto"/>
              </w:rPr>
              <w:t xml:space="preserve"> </w:t>
            </w:r>
            <w:r w:rsidR="00E42C63">
              <w:rPr>
                <w:rStyle w:val="divdocumentleft-box"/>
                <w:rFonts w:ascii="Century Gothic" w:eastAsia="Century Gothic" w:hAnsi="Century Gothic" w:cs="Century Gothic"/>
                <w:sz w:val="20"/>
                <w:szCs w:val="20"/>
                <w:shd w:val="clear" w:color="auto" w:fill="auto"/>
              </w:rPr>
              <w:t>,</w:t>
            </w:r>
            <w:r w:rsidRPr="00E05C95">
              <w:rPr>
                <w:rStyle w:val="divdocumentleft-box"/>
                <w:rFonts w:ascii="Century Gothic" w:eastAsia="Century Gothic" w:hAnsi="Century Gothic" w:cs="Century Gothic"/>
                <w:sz w:val="20"/>
                <w:szCs w:val="20"/>
                <w:shd w:val="clear" w:color="auto" w:fill="auto"/>
              </w:rPr>
              <w:t>HTML</w:t>
            </w:r>
            <w:r w:rsidR="00805368">
              <w:rPr>
                <w:rStyle w:val="divdocumentleft-box"/>
                <w:rFonts w:ascii="Century Gothic" w:eastAsia="Century Gothic" w:hAnsi="Century Gothic" w:cs="Century Gothic"/>
                <w:sz w:val="20"/>
                <w:szCs w:val="20"/>
                <w:shd w:val="clear" w:color="auto" w:fill="auto"/>
              </w:rPr>
              <w:t>, PHP, jQuery</w:t>
            </w:r>
            <w:r w:rsidRPr="00E05C95">
              <w:rPr>
                <w:rStyle w:val="divdocumentleft-box"/>
                <w:rFonts w:ascii="Century Gothic" w:eastAsia="Century Gothic" w:hAnsi="Century Gothic" w:cs="Century Gothic"/>
                <w:sz w:val="20"/>
                <w:szCs w:val="20"/>
                <w:shd w:val="clear" w:color="auto" w:fill="auto"/>
              </w:rPr>
              <w:t>&amp; C#</w:t>
            </w:r>
            <w:r w:rsidR="00805368">
              <w:rPr>
                <w:rStyle w:val="divdocumentleft-box"/>
                <w:rFonts w:ascii="Century Gothic" w:eastAsia="Century Gothic" w:hAnsi="Century Gothic" w:cs="Century Gothic"/>
                <w:sz w:val="20"/>
                <w:szCs w:val="20"/>
                <w:shd w:val="clear" w:color="auto" w:fill="auto"/>
              </w:rPr>
              <w:t>,</w:t>
            </w:r>
            <w:r w:rsidRPr="00E05C95">
              <w:rPr>
                <w:rStyle w:val="divdocumentleft-box"/>
                <w:rFonts w:ascii="Century Gothic" w:eastAsia="Century Gothic" w:hAnsi="Century Gothic" w:cs="Century Gothic"/>
                <w:sz w:val="20"/>
                <w:szCs w:val="20"/>
                <w:shd w:val="clear" w:color="auto" w:fill="auto"/>
              </w:rPr>
              <w:t>).</w:t>
            </w:r>
          </w:p>
          <w:p w14:paraId="336D3250" w14:textId="77777777" w:rsidR="004E3560" w:rsidRDefault="004E3560" w:rsidP="004E3560">
            <w:pPr>
              <w:pStyle w:val="p"/>
              <w:numPr>
                <w:ilvl w:val="0"/>
                <w:numId w:val="6"/>
              </w:numPr>
              <w:spacing w:line="360" w:lineRule="atLeast"/>
              <w:ind w:right="300"/>
              <w:rPr>
                <w:rStyle w:val="divdocumentleft-box"/>
                <w:rFonts w:ascii="Century Gothic" w:eastAsia="Century Gothic" w:hAnsi="Century Gothic" w:cs="Century Gothic"/>
                <w:sz w:val="22"/>
                <w:szCs w:val="22"/>
                <w:shd w:val="clear" w:color="auto" w:fill="auto"/>
              </w:rPr>
            </w:pPr>
            <w:r>
              <w:rPr>
                <w:rStyle w:val="divdocumentleft-box"/>
                <w:rFonts w:ascii="Century Gothic" w:eastAsia="Century Gothic" w:hAnsi="Century Gothic" w:cs="Century Gothic"/>
                <w:sz w:val="22"/>
                <w:szCs w:val="22"/>
                <w:shd w:val="clear" w:color="auto" w:fill="auto"/>
              </w:rPr>
              <w:t>AQF 8 equivalent Qualification.</w:t>
            </w:r>
          </w:p>
          <w:p w14:paraId="7F30016C" w14:textId="77777777" w:rsidR="004E3560" w:rsidRDefault="004E3560" w:rsidP="004E3560">
            <w:pPr>
              <w:pStyle w:val="p"/>
              <w:spacing w:line="360" w:lineRule="atLeast"/>
              <w:ind w:left="720" w:right="300"/>
              <w:rPr>
                <w:rStyle w:val="divdocumentleft-box"/>
                <w:rFonts w:ascii="Century Gothic" w:eastAsia="Century Gothic" w:hAnsi="Century Gothic" w:cs="Century Gothic"/>
                <w:sz w:val="22"/>
                <w:szCs w:val="22"/>
                <w:shd w:val="clear" w:color="auto" w:fill="auto"/>
              </w:rPr>
            </w:pPr>
          </w:p>
          <w:p w14:paraId="5011903D" w14:textId="4764C79E" w:rsidR="004E3560" w:rsidRDefault="004E3560" w:rsidP="004E3560">
            <w:pPr>
              <w:pStyle w:val="ratvcontainer"/>
              <w:ind w:left="300" w:right="300"/>
              <w:rPr>
                <w:rStyle w:val="divdocumentleft-box"/>
                <w:rFonts w:ascii="Century Gothic" w:eastAsia="Century Gothic" w:hAnsi="Century Gothic" w:cs="Century Gothic"/>
                <w:sz w:val="22"/>
                <w:szCs w:val="22"/>
                <w:shd w:val="clear" w:color="auto" w:fill="auto"/>
              </w:rPr>
            </w:pPr>
          </w:p>
        </w:tc>
        <w:tc>
          <w:tcPr>
            <w:tcW w:w="8560" w:type="dxa"/>
            <w:tcMar>
              <w:top w:w="300" w:type="dxa"/>
              <w:left w:w="0" w:type="dxa"/>
              <w:bottom w:w="300" w:type="dxa"/>
              <w:right w:w="0" w:type="dxa"/>
            </w:tcMar>
            <w:hideMark/>
          </w:tcPr>
          <w:p w14:paraId="681C5E17" w14:textId="77777777" w:rsidR="004E3560" w:rsidRDefault="004E3560" w:rsidP="004E3560">
            <w:pPr>
              <w:pStyle w:val="p"/>
              <w:pBdr>
                <w:left w:val="none" w:sz="0" w:space="15" w:color="auto"/>
                <w:right w:val="none" w:sz="0" w:space="15" w:color="auto"/>
              </w:pBdr>
              <w:spacing w:line="360" w:lineRule="atLeast"/>
              <w:ind w:left="300" w:right="300"/>
              <w:rPr>
                <w:rStyle w:val="divdocumentright-box"/>
                <w:rFonts w:ascii="Century Gothic" w:eastAsia="Century Gothic" w:hAnsi="Century Gothic" w:cs="Century Gothic"/>
                <w:sz w:val="22"/>
                <w:szCs w:val="22"/>
              </w:rPr>
            </w:pPr>
            <w:r>
              <w:rPr>
                <w:rStyle w:val="divdocumentright-box"/>
                <w:rFonts w:ascii="Century Gothic" w:eastAsia="Century Gothic" w:hAnsi="Century Gothic" w:cs="Century Gothic"/>
                <w:sz w:val="22"/>
                <w:szCs w:val="22"/>
              </w:rPr>
              <w:lastRenderedPageBreak/>
              <w:t>Efficient Junior Web Developer with bachelor’s degree in Electronics and five years of experience in challenging manufacturing environments. Excellent communication and organizational abilities with resourceful approach to solving diverse problems. Deadline-driven and knowledgeable professional with strong desire to learn and contribute to team success. Successful at improving usability, performance, and functionality by applying skills in HTML, CSS, and JS. Collaborative and hardworking team player with critical thinking skills and systematic approach.</w:t>
            </w:r>
          </w:p>
          <w:p w14:paraId="2D680D1F" w14:textId="77777777" w:rsidR="00453FD0" w:rsidRDefault="004E3560">
            <w:pPr>
              <w:pStyle w:val="divdocumentsectiongapdiv"/>
              <w:rPr>
                <w:rStyle w:val="divdocumentright-box"/>
                <w:rFonts w:ascii="Century Gothic" w:eastAsia="Century Gothic" w:hAnsi="Century Gothic" w:cs="Century Gothic"/>
                <w:sz w:val="14"/>
                <w:szCs w:val="14"/>
              </w:rPr>
            </w:pPr>
            <w:r>
              <w:rPr>
                <w:rStyle w:val="divdocumentright-box"/>
                <w:rFonts w:ascii="Century Gothic" w:eastAsia="Century Gothic" w:hAnsi="Century Gothic" w:cs="Century Gothic"/>
                <w:sz w:val="14"/>
                <w:szCs w:val="14"/>
              </w:rPr>
              <w:t> </w:t>
            </w: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firstRow="1" w:lastRow="1" w:firstColumn="1" w:lastColumn="1" w:noHBand="0" w:noVBand="1"/>
            </w:tblPr>
            <w:tblGrid>
              <w:gridCol w:w="8560"/>
            </w:tblGrid>
            <w:tr w:rsidR="00453FD0" w14:paraId="33F0165C" w14:textId="77777777">
              <w:trPr>
                <w:tblCellSpacing w:w="0" w:type="dxa"/>
              </w:trPr>
              <w:tc>
                <w:tcPr>
                  <w:tcW w:w="5000" w:type="pct"/>
                  <w:shd w:val="clear" w:color="auto" w:fill="FFFFFF"/>
                  <w:tcMar>
                    <w:top w:w="60" w:type="dxa"/>
                    <w:left w:w="80" w:type="dxa"/>
                    <w:bottom w:w="60" w:type="dxa"/>
                    <w:right w:w="80" w:type="dxa"/>
                  </w:tcMar>
                  <w:vAlign w:val="bottom"/>
                  <w:hideMark/>
                </w:tcPr>
                <w:p w14:paraId="0BCC33E9" w14:textId="77777777" w:rsidR="00453FD0" w:rsidRDefault="004E3560">
                  <w:pPr>
                    <w:pStyle w:val="divdocumentleft-boxdivsectiontitleParagraph"/>
                    <w:pBdr>
                      <w:top w:val="none" w:sz="0" w:space="3" w:color="auto"/>
                      <w:left w:val="none" w:sz="0" w:space="4" w:color="auto"/>
                      <w:bottom w:val="none" w:sz="0" w:space="3" w:color="auto"/>
                      <w:right w:val="none" w:sz="0" w:space="4" w:color="auto"/>
                    </w:pBdr>
                    <w:shd w:val="clear" w:color="auto" w:fill="auto"/>
                    <w:spacing w:line="380" w:lineRule="atLeast"/>
                    <w:ind w:left="240" w:right="240"/>
                    <w:rPr>
                      <w:rStyle w:val="divdocumentleft-boxdivsectiontitle"/>
                      <w:rFonts w:ascii="Century Gothic" w:eastAsia="Century Gothic" w:hAnsi="Century Gothic" w:cs="Century Gothic"/>
                      <w:b/>
                      <w:bCs/>
                      <w:color w:val="002E58"/>
                      <w:sz w:val="32"/>
                      <w:szCs w:val="32"/>
                      <w:shd w:val="clear" w:color="auto" w:fill="auto"/>
                    </w:rPr>
                  </w:pPr>
                  <w:r>
                    <w:rPr>
                      <w:rStyle w:val="divdocumentleft-boxdivsectiontitle"/>
                      <w:rFonts w:ascii="Century Gothic" w:eastAsia="Century Gothic" w:hAnsi="Century Gothic" w:cs="Century Gothic"/>
                      <w:b/>
                      <w:bCs/>
                      <w:color w:val="002E58"/>
                      <w:sz w:val="32"/>
                      <w:szCs w:val="32"/>
                      <w:shd w:val="clear" w:color="auto" w:fill="auto"/>
                    </w:rPr>
                    <w:t>Work History</w:t>
                  </w:r>
                </w:p>
              </w:tc>
            </w:tr>
          </w:tbl>
          <w:p w14:paraId="1C96A16A" w14:textId="77777777" w:rsidR="00453FD0" w:rsidRDefault="004E3560">
            <w:pPr>
              <w:pStyle w:val="left-boxheadinggapdiv"/>
              <w:rPr>
                <w:rStyle w:val="divdocumentright-box"/>
                <w:rFonts w:ascii="Century Gothic" w:eastAsia="Century Gothic" w:hAnsi="Century Gothic" w:cs="Century Gothic"/>
              </w:rPr>
            </w:pPr>
            <w:r>
              <w:rPr>
                <w:rStyle w:val="divdocumentright-box"/>
                <w:rFonts w:ascii="Century Gothic" w:eastAsia="Century Gothic" w:hAnsi="Century Gothic" w:cs="Century Gothic"/>
              </w:rPr>
              <w:t> </w:t>
            </w:r>
          </w:p>
          <w:tbl>
            <w:tblPr>
              <w:tblStyle w:val="divdocumentsectionexperience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520"/>
              <w:gridCol w:w="6440"/>
            </w:tblGrid>
            <w:tr w:rsidR="00453FD0" w14:paraId="303403EA" w14:textId="77777777">
              <w:trPr>
                <w:tblCellSpacing w:w="0" w:type="dxa"/>
              </w:trPr>
              <w:tc>
                <w:tcPr>
                  <w:tcW w:w="300" w:type="dxa"/>
                  <w:tcMar>
                    <w:top w:w="0" w:type="dxa"/>
                    <w:left w:w="0" w:type="dxa"/>
                    <w:bottom w:w="0" w:type="dxa"/>
                    <w:right w:w="0" w:type="dxa"/>
                  </w:tcMar>
                  <w:hideMark/>
                </w:tcPr>
                <w:p w14:paraId="59BB18C0" w14:textId="77777777" w:rsidR="00453FD0" w:rsidRDefault="004E3560">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emptycell"/>
                      <w:rFonts w:ascii="Century Gothic" w:eastAsia="Century Gothic" w:hAnsi="Century Gothic" w:cs="Century Gothic"/>
                      <w:color w:val="343434"/>
                      <w:spacing w:val="4"/>
                      <w:sz w:val="22"/>
                      <w:szCs w:val="22"/>
                    </w:rPr>
                    <w:t> </w:t>
                  </w:r>
                </w:p>
              </w:tc>
              <w:tc>
                <w:tcPr>
                  <w:tcW w:w="1300" w:type="dxa"/>
                  <w:tcMar>
                    <w:top w:w="0" w:type="dxa"/>
                    <w:left w:w="0" w:type="dxa"/>
                    <w:bottom w:w="0" w:type="dxa"/>
                    <w:right w:w="0" w:type="dxa"/>
                  </w:tcMar>
                  <w:hideMark/>
                </w:tcPr>
                <w:p w14:paraId="79B17542" w14:textId="77777777" w:rsidR="00453FD0" w:rsidRDefault="004E3560">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jobdates"/>
                      <w:rFonts w:ascii="Century Gothic" w:eastAsia="Century Gothic" w:hAnsi="Century Gothic" w:cs="Century Gothic"/>
                      <w:color w:val="343434"/>
                      <w:spacing w:val="4"/>
                    </w:rPr>
                    <w:t>2018-06</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2020-08</w:t>
                  </w:r>
                </w:p>
              </w:tc>
              <w:tc>
                <w:tcPr>
                  <w:tcW w:w="520" w:type="dxa"/>
                  <w:tcMar>
                    <w:top w:w="0" w:type="dxa"/>
                    <w:left w:w="0" w:type="dxa"/>
                    <w:bottom w:w="0" w:type="dxa"/>
                    <w:right w:w="0" w:type="dxa"/>
                  </w:tcMar>
                  <w:hideMark/>
                </w:tcPr>
                <w:p w14:paraId="27EC5A51" w14:textId="77777777" w:rsidR="00453FD0" w:rsidRDefault="004E3560">
                  <w:pPr>
                    <w:pStyle w:val="divdocumentemptycellParagraph"/>
                    <w:spacing w:line="360" w:lineRule="atLeast"/>
                    <w:rPr>
                      <w:rStyle w:val="divdocumentright-boxpaddedlinedate-content"/>
                      <w:rFonts w:ascii="Century Gothic" w:eastAsia="Century Gothic" w:hAnsi="Century Gothic" w:cs="Century Gothic"/>
                      <w:color w:val="343434"/>
                      <w:spacing w:val="4"/>
                      <w:sz w:val="22"/>
                      <w:szCs w:val="22"/>
                    </w:rPr>
                  </w:pPr>
                  <w:r>
                    <w:rPr>
                      <w:rStyle w:val="divdocumentright-boxdatetablepindcell"/>
                      <w:rFonts w:ascii="Century Gothic" w:eastAsia="Century Gothic" w:hAnsi="Century Gothic" w:cs="Century Gothic"/>
                      <w:color w:val="343434"/>
                      <w:spacing w:val="4"/>
                      <w:sz w:val="22"/>
                      <w:szCs w:val="22"/>
                    </w:rPr>
                    <w:t> </w:t>
                  </w:r>
                </w:p>
              </w:tc>
              <w:tc>
                <w:tcPr>
                  <w:tcW w:w="6440" w:type="dxa"/>
                  <w:tcMar>
                    <w:top w:w="0" w:type="dxa"/>
                    <w:left w:w="0" w:type="dxa"/>
                    <w:bottom w:w="0" w:type="dxa"/>
                    <w:right w:w="0" w:type="dxa"/>
                  </w:tcMar>
                  <w:hideMark/>
                </w:tcPr>
                <w:p w14:paraId="31519A49" w14:textId="77777777" w:rsidR="00453FD0" w:rsidRDefault="004E3560">
                  <w:pPr>
                    <w:pStyle w:val="divdocumentright-boxsectionexperiencesinglecolumnpaddedline"/>
                    <w:spacing w:line="360" w:lineRule="atLeast"/>
                    <w:ind w:right="300"/>
                    <w:rPr>
                      <w:rStyle w:val="divdocumentright-boxdatetablesinglecolumn"/>
                      <w:rFonts w:ascii="Century Gothic" w:eastAsia="Century Gothic" w:hAnsi="Century Gothic" w:cs="Century Gothic"/>
                      <w:color w:val="343434"/>
                      <w:spacing w:val="4"/>
                      <w:sz w:val="22"/>
                      <w:szCs w:val="22"/>
                    </w:rPr>
                  </w:pPr>
                  <w:r>
                    <w:rPr>
                      <w:rStyle w:val="divdocumentjobtitle"/>
                      <w:rFonts w:ascii="Century Gothic" w:eastAsia="Century Gothic" w:hAnsi="Century Gothic" w:cs="Century Gothic"/>
                      <w:b/>
                      <w:bCs/>
                      <w:color w:val="343434"/>
                      <w:spacing w:val="4"/>
                    </w:rPr>
                    <w:t>Test Engineering Technician</w:t>
                  </w:r>
                </w:p>
                <w:p w14:paraId="2298B997" w14:textId="77777777" w:rsidR="00453FD0" w:rsidRDefault="004E3560">
                  <w:pPr>
                    <w:pStyle w:val="divdocumentright-boxsectionexperiencesinglecolumnpaddedline"/>
                    <w:spacing w:before="80" w:line="360" w:lineRule="atLeast"/>
                    <w:ind w:right="300"/>
                    <w:rPr>
                      <w:rStyle w:val="divdocumentright-boxdatetablesinglecolumn"/>
                      <w:rFonts w:ascii="Century Gothic" w:eastAsia="Century Gothic" w:hAnsi="Century Gothic" w:cs="Century Gothic"/>
                      <w:i/>
                      <w:iCs/>
                      <w:color w:val="343434"/>
                      <w:spacing w:val="4"/>
                      <w:sz w:val="22"/>
                      <w:szCs w:val="22"/>
                    </w:rPr>
                  </w:pPr>
                  <w:r>
                    <w:rPr>
                      <w:rStyle w:val="span"/>
                      <w:rFonts w:ascii="Century Gothic" w:eastAsia="Century Gothic" w:hAnsi="Century Gothic" w:cs="Century Gothic"/>
                      <w:i/>
                      <w:iCs/>
                      <w:color w:val="343434"/>
                      <w:spacing w:val="4"/>
                      <w:sz w:val="22"/>
                      <w:szCs w:val="22"/>
                    </w:rPr>
                    <w:t>Pempek Systems,</w:t>
                  </w:r>
                  <w:r>
                    <w:rPr>
                      <w:rStyle w:val="divdocumentright-boxdatetablesinglecolumn"/>
                      <w:rFonts w:ascii="Century Gothic" w:eastAsia="Century Gothic" w:hAnsi="Century Gothic" w:cs="Century Gothic"/>
                      <w:i/>
                      <w:iCs/>
                      <w:color w:val="343434"/>
                      <w:spacing w:val="4"/>
                      <w:sz w:val="22"/>
                      <w:szCs w:val="22"/>
                    </w:rPr>
                    <w:t xml:space="preserve"> </w:t>
                  </w:r>
                  <w:r>
                    <w:rPr>
                      <w:rStyle w:val="span"/>
                      <w:rFonts w:ascii="Century Gothic" w:eastAsia="Century Gothic" w:hAnsi="Century Gothic" w:cs="Century Gothic"/>
                      <w:i/>
                      <w:iCs/>
                      <w:color w:val="343434"/>
                      <w:spacing w:val="4"/>
                      <w:sz w:val="22"/>
                      <w:szCs w:val="22"/>
                    </w:rPr>
                    <w:t>Castle Hill, NSW</w:t>
                  </w:r>
                </w:p>
                <w:p w14:paraId="58148BE1" w14:textId="77777777" w:rsidR="00453FD0" w:rsidRDefault="004E3560">
                  <w:pPr>
                    <w:pStyle w:val="divdocumentli"/>
                    <w:numPr>
                      <w:ilvl w:val="0"/>
                      <w:numId w:val="1"/>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Learned testing intrinsically safe and explosion proof products for Mining Companies (Sandvik, JAE).</w:t>
                  </w:r>
                </w:p>
                <w:p w14:paraId="27470F28" w14:textId="77777777" w:rsidR="00453FD0" w:rsidRDefault="004E3560">
                  <w:pPr>
                    <w:pStyle w:val="divdocumentli"/>
                    <w:numPr>
                      <w:ilvl w:val="0"/>
                      <w:numId w:val="1"/>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Perform repairs when unit is found to be faulty</w:t>
                  </w:r>
                </w:p>
                <w:p w14:paraId="6C1D31E4" w14:textId="77777777" w:rsidR="00453FD0" w:rsidRDefault="004E3560">
                  <w:pPr>
                    <w:pStyle w:val="divdocumentli"/>
                    <w:numPr>
                      <w:ilvl w:val="0"/>
                      <w:numId w:val="1"/>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Tested hardware and software within tightly controlled sandbox environment prior to release to production.</w:t>
                  </w:r>
                </w:p>
                <w:p w14:paraId="370FF928" w14:textId="77777777" w:rsidR="00453FD0" w:rsidRDefault="004E3560">
                  <w:pPr>
                    <w:pStyle w:val="divdocumentli"/>
                    <w:numPr>
                      <w:ilvl w:val="0"/>
                      <w:numId w:val="1"/>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Trained test technicians and operators on test hardware and software.</w:t>
                  </w:r>
                </w:p>
                <w:p w14:paraId="7AD63AC9" w14:textId="77777777" w:rsidR="00453FD0" w:rsidRDefault="004E3560">
                  <w:pPr>
                    <w:pStyle w:val="divdocumentli"/>
                    <w:numPr>
                      <w:ilvl w:val="0"/>
                      <w:numId w:val="1"/>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Designed test control apparatus and equipment, developed procedures for testing products, and devised processes for assuring quality production.</w:t>
                  </w:r>
                </w:p>
                <w:p w14:paraId="079A2743" w14:textId="77777777" w:rsidR="00453FD0" w:rsidRDefault="004E3560">
                  <w:pPr>
                    <w:pStyle w:val="divdocumentli"/>
                    <w:numPr>
                      <w:ilvl w:val="0"/>
                      <w:numId w:val="1"/>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Provided technical advice to influence and improve quality of engineering practices.</w:t>
                  </w:r>
                </w:p>
                <w:p w14:paraId="3FE0DABB" w14:textId="5137779F" w:rsidR="00453FD0" w:rsidRDefault="00453FD0" w:rsidP="00803CA1">
                  <w:pPr>
                    <w:pStyle w:val="divdocumentli"/>
                    <w:spacing w:line="360" w:lineRule="atLeast"/>
                    <w:ind w:left="300" w:right="300"/>
                    <w:rPr>
                      <w:rStyle w:val="divdocumentright-boxdatetablesinglecolumn"/>
                      <w:rFonts w:ascii="Century Gothic" w:eastAsia="Century Gothic" w:hAnsi="Century Gothic" w:cs="Century Gothic"/>
                      <w:color w:val="343434"/>
                      <w:spacing w:val="4"/>
                      <w:sz w:val="22"/>
                      <w:szCs w:val="22"/>
                    </w:rPr>
                  </w:pPr>
                </w:p>
              </w:tc>
            </w:tr>
          </w:tbl>
          <w:p w14:paraId="5686E287" w14:textId="77777777" w:rsidR="00453FD0" w:rsidRDefault="00453FD0">
            <w:pPr>
              <w:rPr>
                <w:vanish/>
              </w:rPr>
            </w:pPr>
          </w:p>
          <w:tbl>
            <w:tblPr>
              <w:tblStyle w:val="divdocumentsectionexperience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520"/>
              <w:gridCol w:w="6440"/>
            </w:tblGrid>
            <w:tr w:rsidR="00453FD0" w14:paraId="4872EC5E" w14:textId="77777777">
              <w:trPr>
                <w:tblCellSpacing w:w="0" w:type="dxa"/>
              </w:trPr>
              <w:tc>
                <w:tcPr>
                  <w:tcW w:w="300" w:type="dxa"/>
                  <w:tcMar>
                    <w:top w:w="200" w:type="dxa"/>
                    <w:left w:w="0" w:type="dxa"/>
                    <w:bottom w:w="0" w:type="dxa"/>
                    <w:right w:w="0" w:type="dxa"/>
                  </w:tcMar>
                  <w:hideMark/>
                </w:tcPr>
                <w:p w14:paraId="0FAD2991" w14:textId="77777777" w:rsidR="00453FD0" w:rsidRDefault="004E3560">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emptycell"/>
                      <w:rFonts w:ascii="Century Gothic" w:eastAsia="Century Gothic" w:hAnsi="Century Gothic" w:cs="Century Gothic"/>
                      <w:color w:val="343434"/>
                      <w:spacing w:val="4"/>
                      <w:sz w:val="22"/>
                      <w:szCs w:val="22"/>
                    </w:rPr>
                    <w:t> </w:t>
                  </w:r>
                </w:p>
              </w:tc>
              <w:tc>
                <w:tcPr>
                  <w:tcW w:w="1300" w:type="dxa"/>
                  <w:tcMar>
                    <w:top w:w="200" w:type="dxa"/>
                    <w:left w:w="0" w:type="dxa"/>
                    <w:bottom w:w="0" w:type="dxa"/>
                    <w:right w:w="0" w:type="dxa"/>
                  </w:tcMar>
                  <w:hideMark/>
                </w:tcPr>
                <w:p w14:paraId="01204EF6" w14:textId="77777777" w:rsidR="00453FD0" w:rsidRDefault="004E3560">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jobdates"/>
                      <w:rFonts w:ascii="Century Gothic" w:eastAsia="Century Gothic" w:hAnsi="Century Gothic" w:cs="Century Gothic"/>
                      <w:color w:val="343434"/>
                      <w:spacing w:val="4"/>
                    </w:rPr>
                    <w:t>2016-12</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2018-06</w:t>
                  </w:r>
                </w:p>
              </w:tc>
              <w:tc>
                <w:tcPr>
                  <w:tcW w:w="520" w:type="dxa"/>
                  <w:tcMar>
                    <w:top w:w="200" w:type="dxa"/>
                    <w:left w:w="0" w:type="dxa"/>
                    <w:bottom w:w="0" w:type="dxa"/>
                    <w:right w:w="0" w:type="dxa"/>
                  </w:tcMar>
                  <w:hideMark/>
                </w:tcPr>
                <w:p w14:paraId="4F81D815" w14:textId="77777777" w:rsidR="00453FD0" w:rsidRDefault="004E3560">
                  <w:pPr>
                    <w:pStyle w:val="divdocumentemptycellParagraph"/>
                    <w:spacing w:line="360" w:lineRule="atLeast"/>
                    <w:rPr>
                      <w:rStyle w:val="divdocumentright-boxpaddedlinedate-content"/>
                      <w:rFonts w:ascii="Century Gothic" w:eastAsia="Century Gothic" w:hAnsi="Century Gothic" w:cs="Century Gothic"/>
                      <w:color w:val="343434"/>
                      <w:spacing w:val="4"/>
                      <w:sz w:val="22"/>
                      <w:szCs w:val="22"/>
                    </w:rPr>
                  </w:pPr>
                  <w:r>
                    <w:rPr>
                      <w:rStyle w:val="divdocumentright-boxdatetablepindcell"/>
                      <w:rFonts w:ascii="Century Gothic" w:eastAsia="Century Gothic" w:hAnsi="Century Gothic" w:cs="Century Gothic"/>
                      <w:color w:val="343434"/>
                      <w:spacing w:val="4"/>
                      <w:sz w:val="22"/>
                      <w:szCs w:val="22"/>
                    </w:rPr>
                    <w:t> </w:t>
                  </w:r>
                </w:p>
              </w:tc>
              <w:tc>
                <w:tcPr>
                  <w:tcW w:w="6440" w:type="dxa"/>
                  <w:tcMar>
                    <w:top w:w="200" w:type="dxa"/>
                    <w:left w:w="0" w:type="dxa"/>
                    <w:bottom w:w="0" w:type="dxa"/>
                    <w:right w:w="0" w:type="dxa"/>
                  </w:tcMar>
                  <w:hideMark/>
                </w:tcPr>
                <w:p w14:paraId="434B779E" w14:textId="77777777" w:rsidR="00453FD0" w:rsidRDefault="004E3560">
                  <w:pPr>
                    <w:pStyle w:val="divdocumentright-boxsectionexperiencesinglecolumnpaddedline"/>
                    <w:spacing w:line="360" w:lineRule="atLeast"/>
                    <w:ind w:right="300"/>
                    <w:rPr>
                      <w:rStyle w:val="divdocumentright-boxdatetablesinglecolumn"/>
                      <w:rFonts w:ascii="Century Gothic" w:eastAsia="Century Gothic" w:hAnsi="Century Gothic" w:cs="Century Gothic"/>
                      <w:color w:val="343434"/>
                      <w:spacing w:val="4"/>
                      <w:sz w:val="22"/>
                      <w:szCs w:val="22"/>
                    </w:rPr>
                  </w:pPr>
                  <w:r>
                    <w:rPr>
                      <w:rStyle w:val="divdocumentjobtitle"/>
                      <w:rFonts w:ascii="Century Gothic" w:eastAsia="Century Gothic" w:hAnsi="Century Gothic" w:cs="Century Gothic"/>
                      <w:b/>
                      <w:bCs/>
                      <w:color w:val="343434"/>
                      <w:spacing w:val="4"/>
                    </w:rPr>
                    <w:t>Hearing Aid Production Technician</w:t>
                  </w:r>
                </w:p>
                <w:p w14:paraId="4138D379" w14:textId="77777777" w:rsidR="00453FD0" w:rsidRDefault="004E3560">
                  <w:pPr>
                    <w:pStyle w:val="divdocumentright-boxsectionexperiencesinglecolumnpaddedline"/>
                    <w:spacing w:before="80" w:line="360" w:lineRule="atLeast"/>
                    <w:ind w:right="300"/>
                    <w:rPr>
                      <w:rStyle w:val="divdocumentright-boxdatetablesinglecolumn"/>
                      <w:rFonts w:ascii="Century Gothic" w:eastAsia="Century Gothic" w:hAnsi="Century Gothic" w:cs="Century Gothic"/>
                      <w:i/>
                      <w:iCs/>
                      <w:color w:val="343434"/>
                      <w:spacing w:val="4"/>
                      <w:sz w:val="22"/>
                      <w:szCs w:val="22"/>
                    </w:rPr>
                  </w:pPr>
                  <w:r>
                    <w:rPr>
                      <w:rStyle w:val="span"/>
                      <w:rFonts w:ascii="Century Gothic" w:eastAsia="Century Gothic" w:hAnsi="Century Gothic" w:cs="Century Gothic"/>
                      <w:i/>
                      <w:iCs/>
                      <w:color w:val="343434"/>
                      <w:spacing w:val="4"/>
                      <w:sz w:val="22"/>
                      <w:szCs w:val="22"/>
                    </w:rPr>
                    <w:t>Starkey Hearing Technologies,</w:t>
                  </w:r>
                  <w:r>
                    <w:rPr>
                      <w:rStyle w:val="divdocumentright-boxdatetablesinglecolumn"/>
                      <w:rFonts w:ascii="Century Gothic" w:eastAsia="Century Gothic" w:hAnsi="Century Gothic" w:cs="Century Gothic"/>
                      <w:i/>
                      <w:iCs/>
                      <w:color w:val="343434"/>
                      <w:spacing w:val="4"/>
                      <w:sz w:val="22"/>
                      <w:szCs w:val="22"/>
                    </w:rPr>
                    <w:t xml:space="preserve"> </w:t>
                  </w:r>
                  <w:r>
                    <w:rPr>
                      <w:rStyle w:val="span"/>
                      <w:rFonts w:ascii="Century Gothic" w:eastAsia="Century Gothic" w:hAnsi="Century Gothic" w:cs="Century Gothic"/>
                      <w:i/>
                      <w:iCs/>
                      <w:color w:val="343434"/>
                      <w:spacing w:val="4"/>
                      <w:sz w:val="22"/>
                      <w:szCs w:val="22"/>
                    </w:rPr>
                    <w:t>Alexandria, NSW</w:t>
                  </w:r>
                </w:p>
                <w:p w14:paraId="3C159216" w14:textId="64C69EC3" w:rsidR="00453FD0" w:rsidRDefault="004E3560">
                  <w:pPr>
                    <w:pStyle w:val="divdocumentli"/>
                    <w:numPr>
                      <w:ilvl w:val="0"/>
                      <w:numId w:val="2"/>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 xml:space="preserve">Learned troubleshooting, </w:t>
                  </w:r>
                  <w:r w:rsidR="000371D5">
                    <w:rPr>
                      <w:rStyle w:val="divdocumentright-boxdatetablesinglecolumn"/>
                      <w:rFonts w:ascii="Century Gothic" w:eastAsia="Century Gothic" w:hAnsi="Century Gothic" w:cs="Century Gothic"/>
                      <w:color w:val="343434"/>
                      <w:spacing w:val="4"/>
                      <w:sz w:val="22"/>
                      <w:szCs w:val="22"/>
                    </w:rPr>
                    <w:t>analysing</w:t>
                  </w:r>
                  <w:r>
                    <w:rPr>
                      <w:rStyle w:val="divdocumentright-boxdatetablesinglecolumn"/>
                      <w:rFonts w:ascii="Century Gothic" w:eastAsia="Century Gothic" w:hAnsi="Century Gothic" w:cs="Century Gothic"/>
                      <w:color w:val="343434"/>
                      <w:spacing w:val="4"/>
                      <w:sz w:val="22"/>
                      <w:szCs w:val="22"/>
                    </w:rPr>
                    <w:t xml:space="preserve"> and testing of various types of hearing aids (models include ITC, ITE and IIC)</w:t>
                  </w:r>
                </w:p>
                <w:p w14:paraId="22923A9F" w14:textId="77777777" w:rsidR="00453FD0" w:rsidRDefault="004E3560">
                  <w:pPr>
                    <w:pStyle w:val="divdocumentli"/>
                    <w:numPr>
                      <w:ilvl w:val="0"/>
                      <w:numId w:val="2"/>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Used coordination and planning skills to achieve results according to schedule.</w:t>
                  </w:r>
                </w:p>
                <w:p w14:paraId="5EDFBD6D" w14:textId="6BA5C305" w:rsidR="00453FD0" w:rsidRDefault="00453FD0" w:rsidP="00803CA1">
                  <w:pPr>
                    <w:pStyle w:val="divdocumentli"/>
                    <w:spacing w:line="360" w:lineRule="atLeast"/>
                    <w:ind w:left="300" w:right="300"/>
                    <w:rPr>
                      <w:rStyle w:val="divdocumentright-boxdatetablesinglecolumn"/>
                      <w:rFonts w:ascii="Century Gothic" w:eastAsia="Century Gothic" w:hAnsi="Century Gothic" w:cs="Century Gothic"/>
                      <w:color w:val="343434"/>
                      <w:spacing w:val="4"/>
                      <w:sz w:val="22"/>
                      <w:szCs w:val="22"/>
                    </w:rPr>
                  </w:pPr>
                </w:p>
              </w:tc>
            </w:tr>
          </w:tbl>
          <w:p w14:paraId="7BE2AFF5" w14:textId="77777777" w:rsidR="00453FD0" w:rsidRDefault="00453FD0">
            <w:pPr>
              <w:rPr>
                <w:vanish/>
              </w:rPr>
            </w:pPr>
          </w:p>
          <w:tbl>
            <w:tblPr>
              <w:tblStyle w:val="divdocumentsectionexperience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520"/>
              <w:gridCol w:w="6440"/>
            </w:tblGrid>
            <w:tr w:rsidR="00453FD0" w14:paraId="50E68835" w14:textId="77777777">
              <w:trPr>
                <w:tblCellSpacing w:w="0" w:type="dxa"/>
              </w:trPr>
              <w:tc>
                <w:tcPr>
                  <w:tcW w:w="300" w:type="dxa"/>
                  <w:tcMar>
                    <w:top w:w="200" w:type="dxa"/>
                    <w:left w:w="0" w:type="dxa"/>
                    <w:bottom w:w="0" w:type="dxa"/>
                    <w:right w:w="0" w:type="dxa"/>
                  </w:tcMar>
                  <w:hideMark/>
                </w:tcPr>
                <w:p w14:paraId="428533BA" w14:textId="77777777" w:rsidR="00453FD0" w:rsidRDefault="004E3560">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emptycell"/>
                      <w:rFonts w:ascii="Century Gothic" w:eastAsia="Century Gothic" w:hAnsi="Century Gothic" w:cs="Century Gothic"/>
                      <w:color w:val="343434"/>
                      <w:spacing w:val="4"/>
                      <w:sz w:val="22"/>
                      <w:szCs w:val="22"/>
                    </w:rPr>
                    <w:t> </w:t>
                  </w:r>
                </w:p>
              </w:tc>
              <w:tc>
                <w:tcPr>
                  <w:tcW w:w="1300" w:type="dxa"/>
                  <w:tcMar>
                    <w:top w:w="200" w:type="dxa"/>
                    <w:left w:w="0" w:type="dxa"/>
                    <w:bottom w:w="0" w:type="dxa"/>
                    <w:right w:w="0" w:type="dxa"/>
                  </w:tcMar>
                  <w:hideMark/>
                </w:tcPr>
                <w:p w14:paraId="0B1E4BCD" w14:textId="77777777" w:rsidR="00453FD0" w:rsidRDefault="004E3560">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jobdates"/>
                      <w:rFonts w:ascii="Century Gothic" w:eastAsia="Century Gothic" w:hAnsi="Century Gothic" w:cs="Century Gothic"/>
                      <w:color w:val="343434"/>
                      <w:spacing w:val="4"/>
                    </w:rPr>
                    <w:t>2015-09</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2016-11</w:t>
                  </w:r>
                </w:p>
              </w:tc>
              <w:tc>
                <w:tcPr>
                  <w:tcW w:w="520" w:type="dxa"/>
                  <w:tcMar>
                    <w:top w:w="200" w:type="dxa"/>
                    <w:left w:w="0" w:type="dxa"/>
                    <w:bottom w:w="0" w:type="dxa"/>
                    <w:right w:w="0" w:type="dxa"/>
                  </w:tcMar>
                  <w:hideMark/>
                </w:tcPr>
                <w:p w14:paraId="244EBA29" w14:textId="77777777" w:rsidR="00453FD0" w:rsidRDefault="004E3560">
                  <w:pPr>
                    <w:pStyle w:val="divdocumentemptycellParagraph"/>
                    <w:spacing w:line="360" w:lineRule="atLeast"/>
                    <w:rPr>
                      <w:rStyle w:val="divdocumentright-boxpaddedlinedate-content"/>
                      <w:rFonts w:ascii="Century Gothic" w:eastAsia="Century Gothic" w:hAnsi="Century Gothic" w:cs="Century Gothic"/>
                      <w:color w:val="343434"/>
                      <w:spacing w:val="4"/>
                      <w:sz w:val="22"/>
                      <w:szCs w:val="22"/>
                    </w:rPr>
                  </w:pPr>
                  <w:r>
                    <w:rPr>
                      <w:rStyle w:val="divdocumentright-boxdatetablepindcell"/>
                      <w:rFonts w:ascii="Century Gothic" w:eastAsia="Century Gothic" w:hAnsi="Century Gothic" w:cs="Century Gothic"/>
                      <w:color w:val="343434"/>
                      <w:spacing w:val="4"/>
                      <w:sz w:val="22"/>
                      <w:szCs w:val="22"/>
                    </w:rPr>
                    <w:t> </w:t>
                  </w:r>
                </w:p>
              </w:tc>
              <w:tc>
                <w:tcPr>
                  <w:tcW w:w="6440" w:type="dxa"/>
                  <w:tcMar>
                    <w:top w:w="200" w:type="dxa"/>
                    <w:left w:w="0" w:type="dxa"/>
                    <w:bottom w:w="0" w:type="dxa"/>
                    <w:right w:w="0" w:type="dxa"/>
                  </w:tcMar>
                  <w:hideMark/>
                </w:tcPr>
                <w:p w14:paraId="7B4883B1" w14:textId="77777777" w:rsidR="00453FD0" w:rsidRDefault="004E3560">
                  <w:pPr>
                    <w:pStyle w:val="divdocumentright-boxsectionexperiencesinglecolumnpaddedline"/>
                    <w:spacing w:line="360" w:lineRule="atLeast"/>
                    <w:ind w:right="300"/>
                    <w:rPr>
                      <w:rStyle w:val="divdocumentright-boxdatetablesinglecolumn"/>
                      <w:rFonts w:ascii="Century Gothic" w:eastAsia="Century Gothic" w:hAnsi="Century Gothic" w:cs="Century Gothic"/>
                      <w:color w:val="343434"/>
                      <w:spacing w:val="4"/>
                      <w:sz w:val="22"/>
                      <w:szCs w:val="22"/>
                    </w:rPr>
                  </w:pPr>
                  <w:r>
                    <w:rPr>
                      <w:rStyle w:val="divdocumentjobtitle"/>
                      <w:rFonts w:ascii="Century Gothic" w:eastAsia="Century Gothic" w:hAnsi="Century Gothic" w:cs="Century Gothic"/>
                      <w:b/>
                      <w:bCs/>
                      <w:color w:val="343434"/>
                      <w:spacing w:val="4"/>
                    </w:rPr>
                    <w:t>Test Technician</w:t>
                  </w:r>
                </w:p>
                <w:p w14:paraId="27F12479" w14:textId="77777777" w:rsidR="00453FD0" w:rsidRDefault="004E3560">
                  <w:pPr>
                    <w:pStyle w:val="divdocumentright-boxsectionexperiencesinglecolumnpaddedline"/>
                    <w:spacing w:before="80" w:line="360" w:lineRule="atLeast"/>
                    <w:ind w:right="300"/>
                    <w:rPr>
                      <w:rStyle w:val="divdocumentright-boxdatetablesinglecolumn"/>
                      <w:rFonts w:ascii="Century Gothic" w:eastAsia="Century Gothic" w:hAnsi="Century Gothic" w:cs="Century Gothic"/>
                      <w:i/>
                      <w:iCs/>
                      <w:color w:val="343434"/>
                      <w:spacing w:val="4"/>
                      <w:sz w:val="22"/>
                      <w:szCs w:val="22"/>
                    </w:rPr>
                  </w:pPr>
                  <w:r>
                    <w:rPr>
                      <w:rStyle w:val="span"/>
                      <w:rFonts w:ascii="Century Gothic" w:eastAsia="Century Gothic" w:hAnsi="Century Gothic" w:cs="Century Gothic"/>
                      <w:i/>
                      <w:iCs/>
                      <w:color w:val="343434"/>
                      <w:spacing w:val="4"/>
                      <w:sz w:val="22"/>
                      <w:szCs w:val="22"/>
                    </w:rPr>
                    <w:t>RF Technology Pty Ltd,</w:t>
                  </w:r>
                  <w:r>
                    <w:rPr>
                      <w:rStyle w:val="divdocumentright-boxdatetablesinglecolumn"/>
                      <w:rFonts w:ascii="Century Gothic" w:eastAsia="Century Gothic" w:hAnsi="Century Gothic" w:cs="Century Gothic"/>
                      <w:i/>
                      <w:iCs/>
                      <w:color w:val="343434"/>
                      <w:spacing w:val="4"/>
                      <w:sz w:val="22"/>
                      <w:szCs w:val="22"/>
                    </w:rPr>
                    <w:t xml:space="preserve"> </w:t>
                  </w:r>
                  <w:r>
                    <w:rPr>
                      <w:rStyle w:val="span"/>
                      <w:rFonts w:ascii="Century Gothic" w:eastAsia="Century Gothic" w:hAnsi="Century Gothic" w:cs="Century Gothic"/>
                      <w:i/>
                      <w:iCs/>
                      <w:color w:val="343434"/>
                      <w:spacing w:val="4"/>
                      <w:sz w:val="22"/>
                      <w:szCs w:val="22"/>
                    </w:rPr>
                    <w:t>Hornsby, NSW</w:t>
                  </w:r>
                </w:p>
                <w:p w14:paraId="69110381" w14:textId="77777777" w:rsidR="00453FD0" w:rsidRDefault="004E3560">
                  <w:pPr>
                    <w:pStyle w:val="divdocumentli"/>
                    <w:numPr>
                      <w:ilvl w:val="0"/>
                      <w:numId w:val="3"/>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 xml:space="preserve">Conducted tests on electronic components, </w:t>
                  </w:r>
                  <w:r>
                    <w:rPr>
                      <w:rStyle w:val="divdocumentright-boxdatetablesinglecolumn"/>
                      <w:rFonts w:ascii="Century Gothic" w:eastAsia="Century Gothic" w:hAnsi="Century Gothic" w:cs="Century Gothic"/>
                      <w:color w:val="343434"/>
                      <w:spacing w:val="4"/>
                      <w:sz w:val="22"/>
                      <w:szCs w:val="22"/>
                    </w:rPr>
                    <w:lastRenderedPageBreak/>
                    <w:t>products, assemblies and systems to determine functional performance.</w:t>
                  </w:r>
                </w:p>
                <w:p w14:paraId="4CC06BFD" w14:textId="504B450E" w:rsidR="00453FD0" w:rsidRDefault="004E3560">
                  <w:pPr>
                    <w:pStyle w:val="divdocumentli"/>
                    <w:numPr>
                      <w:ilvl w:val="0"/>
                      <w:numId w:val="3"/>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Analysed material to determine strength, stability and diagnose performance problems.</w:t>
                  </w:r>
                </w:p>
                <w:p w14:paraId="0CFBB9FB" w14:textId="77777777" w:rsidR="00453FD0" w:rsidRDefault="004E3560">
                  <w:pPr>
                    <w:pStyle w:val="divdocumentli"/>
                    <w:numPr>
                      <w:ilvl w:val="0"/>
                      <w:numId w:val="3"/>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Communicated product failures and testing problems with engineering department.</w:t>
                  </w:r>
                </w:p>
                <w:p w14:paraId="05134FBC" w14:textId="77777777" w:rsidR="00453FD0" w:rsidRDefault="004E3560">
                  <w:pPr>
                    <w:pStyle w:val="divdocumentli"/>
                    <w:numPr>
                      <w:ilvl w:val="0"/>
                      <w:numId w:val="3"/>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Worked with Engineers and Production Technicians to handle all production project needs.</w:t>
                  </w:r>
                </w:p>
              </w:tc>
            </w:tr>
          </w:tbl>
          <w:p w14:paraId="370439D6" w14:textId="77777777" w:rsidR="00453FD0" w:rsidRDefault="004E3560">
            <w:pPr>
              <w:pStyle w:val="divdocumentsectiongapdiv"/>
              <w:rPr>
                <w:rStyle w:val="divdocumentright-box"/>
                <w:rFonts w:ascii="Century Gothic" w:eastAsia="Century Gothic" w:hAnsi="Century Gothic" w:cs="Century Gothic"/>
                <w:sz w:val="14"/>
                <w:szCs w:val="14"/>
              </w:rPr>
            </w:pPr>
            <w:r>
              <w:rPr>
                <w:rStyle w:val="divdocumentright-box"/>
                <w:rFonts w:ascii="Century Gothic" w:eastAsia="Century Gothic" w:hAnsi="Century Gothic" w:cs="Century Gothic"/>
                <w:sz w:val="14"/>
                <w:szCs w:val="14"/>
              </w:rPr>
              <w:lastRenderedPageBreak/>
              <w:t> </w:t>
            </w: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firstRow="1" w:lastRow="1" w:firstColumn="1" w:lastColumn="1" w:noHBand="0" w:noVBand="1"/>
            </w:tblPr>
            <w:tblGrid>
              <w:gridCol w:w="8560"/>
            </w:tblGrid>
            <w:tr w:rsidR="00453FD0" w14:paraId="7D829CE0" w14:textId="77777777">
              <w:trPr>
                <w:tblCellSpacing w:w="0" w:type="dxa"/>
              </w:trPr>
              <w:tc>
                <w:tcPr>
                  <w:tcW w:w="5000" w:type="pct"/>
                  <w:shd w:val="clear" w:color="auto" w:fill="FFFFFF"/>
                  <w:tcMar>
                    <w:top w:w="60" w:type="dxa"/>
                    <w:left w:w="80" w:type="dxa"/>
                    <w:bottom w:w="60" w:type="dxa"/>
                    <w:right w:w="80" w:type="dxa"/>
                  </w:tcMar>
                  <w:vAlign w:val="bottom"/>
                  <w:hideMark/>
                </w:tcPr>
                <w:p w14:paraId="382BA5C1" w14:textId="77777777" w:rsidR="00453FD0" w:rsidRDefault="004E3560">
                  <w:pPr>
                    <w:pStyle w:val="divdocumentleft-boxdivsectiontitleParagraph"/>
                    <w:pBdr>
                      <w:top w:val="none" w:sz="0" w:space="3" w:color="auto"/>
                      <w:left w:val="none" w:sz="0" w:space="4" w:color="auto"/>
                      <w:bottom w:val="none" w:sz="0" w:space="3" w:color="auto"/>
                      <w:right w:val="none" w:sz="0" w:space="4" w:color="auto"/>
                    </w:pBdr>
                    <w:shd w:val="clear" w:color="auto" w:fill="auto"/>
                    <w:spacing w:line="380" w:lineRule="atLeast"/>
                    <w:ind w:left="240" w:right="240"/>
                    <w:rPr>
                      <w:rStyle w:val="divdocumentleft-boxdivsectiontitle"/>
                      <w:rFonts w:ascii="Century Gothic" w:eastAsia="Century Gothic" w:hAnsi="Century Gothic" w:cs="Century Gothic"/>
                      <w:b/>
                      <w:bCs/>
                      <w:color w:val="002E58"/>
                      <w:sz w:val="32"/>
                      <w:szCs w:val="32"/>
                      <w:shd w:val="clear" w:color="auto" w:fill="auto"/>
                    </w:rPr>
                  </w:pPr>
                  <w:r>
                    <w:rPr>
                      <w:rStyle w:val="divdocumentleft-boxdivsectiontitle"/>
                      <w:rFonts w:ascii="Century Gothic" w:eastAsia="Century Gothic" w:hAnsi="Century Gothic" w:cs="Century Gothic"/>
                      <w:b/>
                      <w:bCs/>
                      <w:color w:val="002E58"/>
                      <w:sz w:val="32"/>
                      <w:szCs w:val="32"/>
                      <w:shd w:val="clear" w:color="auto" w:fill="auto"/>
                    </w:rPr>
                    <w:t>Education</w:t>
                  </w:r>
                </w:p>
              </w:tc>
            </w:tr>
          </w:tbl>
          <w:p w14:paraId="16C92D52" w14:textId="77777777" w:rsidR="00453FD0" w:rsidRDefault="004E3560">
            <w:pPr>
              <w:pStyle w:val="left-boxheadinggapdiv"/>
              <w:rPr>
                <w:rStyle w:val="divdocumentright-box"/>
                <w:rFonts w:ascii="Century Gothic" w:eastAsia="Century Gothic" w:hAnsi="Century Gothic" w:cs="Century Gothic"/>
              </w:rPr>
            </w:pPr>
            <w:r>
              <w:rPr>
                <w:rStyle w:val="divdocumentright-box"/>
                <w:rFonts w:ascii="Century Gothic" w:eastAsia="Century Gothic" w:hAnsi="Century Gothic" w:cs="Century Gothic"/>
              </w:rPr>
              <w:t> </w:t>
            </w:r>
          </w:p>
          <w:tbl>
            <w:tblPr>
              <w:tblStyle w:val="divdocumentsectioneducation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520"/>
              <w:gridCol w:w="6440"/>
            </w:tblGrid>
            <w:tr w:rsidR="004E3560" w14:paraId="047767FC" w14:textId="77777777" w:rsidTr="00241083">
              <w:trPr>
                <w:tblCellSpacing w:w="0" w:type="dxa"/>
              </w:trPr>
              <w:tc>
                <w:tcPr>
                  <w:tcW w:w="300" w:type="dxa"/>
                  <w:tcMar>
                    <w:top w:w="0" w:type="dxa"/>
                    <w:left w:w="0" w:type="dxa"/>
                    <w:bottom w:w="0" w:type="dxa"/>
                    <w:right w:w="0" w:type="dxa"/>
                  </w:tcMar>
                  <w:hideMark/>
                </w:tcPr>
                <w:p w14:paraId="063BF4CA" w14:textId="77777777" w:rsidR="004E3560" w:rsidRDefault="004E3560" w:rsidP="004E3560">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emptycell"/>
                      <w:rFonts w:ascii="Century Gothic" w:eastAsia="Century Gothic" w:hAnsi="Century Gothic" w:cs="Century Gothic"/>
                      <w:color w:val="343434"/>
                      <w:spacing w:val="4"/>
                      <w:sz w:val="22"/>
                      <w:szCs w:val="22"/>
                    </w:rPr>
                    <w:t> </w:t>
                  </w:r>
                </w:p>
              </w:tc>
              <w:tc>
                <w:tcPr>
                  <w:tcW w:w="1300" w:type="dxa"/>
                  <w:tcMar>
                    <w:top w:w="0" w:type="dxa"/>
                    <w:left w:w="0" w:type="dxa"/>
                    <w:bottom w:w="0" w:type="dxa"/>
                    <w:right w:w="0" w:type="dxa"/>
                  </w:tcMar>
                  <w:hideMark/>
                </w:tcPr>
                <w:p w14:paraId="452AA639" w14:textId="0EEE825F" w:rsidR="004E3560" w:rsidRDefault="004E3560" w:rsidP="004E3560">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jobdates"/>
                      <w:rFonts w:ascii="Century Gothic" w:eastAsia="Century Gothic" w:hAnsi="Century Gothic" w:cs="Century Gothic"/>
                      <w:color w:val="343434"/>
                      <w:spacing w:val="4"/>
                    </w:rPr>
                    <w:t>2020-10</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2021-02</w:t>
                  </w:r>
                </w:p>
              </w:tc>
              <w:tc>
                <w:tcPr>
                  <w:tcW w:w="520" w:type="dxa"/>
                  <w:tcMar>
                    <w:top w:w="0" w:type="dxa"/>
                    <w:left w:w="0" w:type="dxa"/>
                    <w:bottom w:w="0" w:type="dxa"/>
                    <w:right w:w="0" w:type="dxa"/>
                  </w:tcMar>
                  <w:hideMark/>
                </w:tcPr>
                <w:p w14:paraId="1037C56E" w14:textId="77777777" w:rsidR="004E3560" w:rsidRDefault="004E3560" w:rsidP="004E3560">
                  <w:pPr>
                    <w:pStyle w:val="divdocumentemptycellParagraph"/>
                    <w:spacing w:line="360" w:lineRule="atLeast"/>
                    <w:rPr>
                      <w:rStyle w:val="divdocumentright-boxpaddedlinedate-content"/>
                      <w:rFonts w:ascii="Century Gothic" w:eastAsia="Century Gothic" w:hAnsi="Century Gothic" w:cs="Century Gothic"/>
                      <w:color w:val="343434"/>
                      <w:spacing w:val="4"/>
                      <w:sz w:val="22"/>
                      <w:szCs w:val="22"/>
                    </w:rPr>
                  </w:pPr>
                  <w:r>
                    <w:rPr>
                      <w:rStyle w:val="divdocumentright-boxdatetablepindcell"/>
                      <w:rFonts w:ascii="Century Gothic" w:eastAsia="Century Gothic" w:hAnsi="Century Gothic" w:cs="Century Gothic"/>
                      <w:color w:val="343434"/>
                      <w:spacing w:val="4"/>
                      <w:sz w:val="22"/>
                      <w:szCs w:val="22"/>
                    </w:rPr>
                    <w:t> </w:t>
                  </w:r>
                </w:p>
              </w:tc>
              <w:tc>
                <w:tcPr>
                  <w:tcW w:w="6440" w:type="dxa"/>
                  <w:tcMar>
                    <w:top w:w="0" w:type="dxa"/>
                    <w:left w:w="0" w:type="dxa"/>
                    <w:bottom w:w="0" w:type="dxa"/>
                    <w:right w:w="0" w:type="dxa"/>
                  </w:tcMar>
                  <w:hideMark/>
                </w:tcPr>
                <w:p w14:paraId="469DD5F1" w14:textId="42E9BCA0" w:rsidR="004E3560" w:rsidRDefault="004E3560" w:rsidP="00832E1D">
                  <w:pPr>
                    <w:pStyle w:val="divdocumentright-boxsectioneducationsinglecolumnpaddedline"/>
                    <w:spacing w:after="80" w:line="276" w:lineRule="auto"/>
                    <w:ind w:right="300"/>
                    <w:rPr>
                      <w:rStyle w:val="divdocumentright-boxdatetablesinglecolumn"/>
                      <w:rFonts w:ascii="Century Gothic" w:eastAsia="Century Gothic" w:hAnsi="Century Gothic" w:cs="Century Gothic"/>
                      <w:b/>
                      <w:bCs/>
                      <w:color w:val="343434"/>
                      <w:spacing w:val="4"/>
                      <w:sz w:val="22"/>
                      <w:szCs w:val="22"/>
                    </w:rPr>
                  </w:pPr>
                  <w:r>
                    <w:rPr>
                      <w:rStyle w:val="divdocumentdegree"/>
                      <w:rFonts w:ascii="Century Gothic" w:eastAsia="Century Gothic" w:hAnsi="Century Gothic" w:cs="Century Gothic"/>
                      <w:b/>
                      <w:bCs/>
                      <w:color w:val="343434"/>
                      <w:spacing w:val="4"/>
                    </w:rPr>
                    <w:t>Boot Camp</w:t>
                  </w:r>
                  <w:r>
                    <w:rPr>
                      <w:rStyle w:val="span"/>
                      <w:rFonts w:ascii="Century Gothic" w:eastAsia="Century Gothic" w:hAnsi="Century Gothic" w:cs="Century Gothic"/>
                      <w:b/>
                      <w:bCs/>
                      <w:color w:val="343434"/>
                      <w:spacing w:val="4"/>
                      <w:sz w:val="22"/>
                      <w:szCs w:val="22"/>
                    </w:rPr>
                    <w:t xml:space="preserve">: </w:t>
                  </w:r>
                  <w:r>
                    <w:rPr>
                      <w:rStyle w:val="divdocumentprogramline"/>
                      <w:rFonts w:ascii="Century Gothic" w:eastAsia="Century Gothic" w:hAnsi="Century Gothic" w:cs="Century Gothic"/>
                      <w:b/>
                      <w:bCs/>
                      <w:color w:val="343434"/>
                      <w:spacing w:val="4"/>
                    </w:rPr>
                    <w:t xml:space="preserve">Junior Web Development, </w:t>
                  </w:r>
                </w:p>
                <w:p w14:paraId="3025553E" w14:textId="77777777" w:rsidR="004E3560" w:rsidRDefault="004E3560" w:rsidP="004E3560">
                  <w:pPr>
                    <w:pStyle w:val="divdocumentright-boxsectioneducationsinglecolumnpaddedline"/>
                    <w:spacing w:line="360" w:lineRule="atLeast"/>
                    <w:ind w:right="300"/>
                    <w:rPr>
                      <w:rStyle w:val="divdocumentright-boxdatetablesinglecolumn"/>
                      <w:rFonts w:ascii="Century Gothic" w:eastAsia="Century Gothic" w:hAnsi="Century Gothic" w:cs="Century Gothic"/>
                      <w:i/>
                      <w:iCs/>
                      <w:color w:val="343434"/>
                      <w:spacing w:val="4"/>
                      <w:sz w:val="22"/>
                      <w:szCs w:val="22"/>
                    </w:rPr>
                  </w:pPr>
                  <w:r>
                    <w:rPr>
                      <w:rStyle w:val="span"/>
                      <w:rFonts w:ascii="Century Gothic" w:eastAsia="Century Gothic" w:hAnsi="Century Gothic" w:cs="Century Gothic"/>
                      <w:i/>
                      <w:iCs/>
                      <w:color w:val="343434"/>
                      <w:spacing w:val="4"/>
                      <w:sz w:val="22"/>
                      <w:szCs w:val="22"/>
                    </w:rPr>
                    <w:t xml:space="preserve">Academy Xi, Generation Australia - </w:t>
                  </w:r>
                  <w:r>
                    <w:rPr>
                      <w:rStyle w:val="divdocumenteducationjoblocation"/>
                      <w:rFonts w:ascii="Century Gothic" w:eastAsia="Century Gothic" w:hAnsi="Century Gothic" w:cs="Century Gothic"/>
                      <w:color w:val="343434"/>
                      <w:spacing w:val="4"/>
                      <w:sz w:val="22"/>
                      <w:szCs w:val="22"/>
                    </w:rPr>
                    <w:t>Sydney, NSW</w:t>
                  </w:r>
                  <w:r>
                    <w:rPr>
                      <w:rStyle w:val="divdocumentright-boxdatetablesinglecolumn"/>
                      <w:rFonts w:ascii="Century Gothic" w:eastAsia="Century Gothic" w:hAnsi="Century Gothic" w:cs="Century Gothic"/>
                      <w:i/>
                      <w:iCs/>
                      <w:color w:val="343434"/>
                      <w:spacing w:val="4"/>
                      <w:sz w:val="22"/>
                      <w:szCs w:val="22"/>
                    </w:rPr>
                    <w:t xml:space="preserve"> </w:t>
                  </w:r>
                </w:p>
                <w:p w14:paraId="23440B6F" w14:textId="77777777" w:rsidR="004E3560" w:rsidRPr="00883565" w:rsidRDefault="004E3560" w:rsidP="004E3560">
                  <w:pPr>
                    <w:pStyle w:val="divdocumentli"/>
                    <w:numPr>
                      <w:ilvl w:val="0"/>
                      <w:numId w:val="4"/>
                    </w:numPr>
                    <w:spacing w:line="360" w:lineRule="atLeast"/>
                    <w:ind w:left="300" w:right="300" w:hanging="301"/>
                    <w:rPr>
                      <w:rStyle w:val="divdocumentright-boxdatetablesinglecolumn"/>
                      <w:rFonts w:ascii="Century Gothic" w:eastAsia="Century Gothic" w:hAnsi="Century Gothic" w:cs="Century Gothic"/>
                      <w:color w:val="343434"/>
                      <w:spacing w:val="4"/>
                      <w:sz w:val="22"/>
                      <w:szCs w:val="22"/>
                    </w:rPr>
                  </w:pPr>
                  <w:r>
                    <w:rPr>
                      <w:rStyle w:val="divdocumentright-boxdatetablesinglecolumn"/>
                      <w:rFonts w:ascii="Century Gothic" w:eastAsia="Century Gothic" w:hAnsi="Century Gothic" w:cs="Century Gothic"/>
                      <w:color w:val="343434"/>
                      <w:spacing w:val="4"/>
                      <w:sz w:val="22"/>
                      <w:szCs w:val="22"/>
                    </w:rPr>
                    <w:t>Coursework in HTML, CSS and JavaScript.</w:t>
                  </w:r>
                </w:p>
              </w:tc>
            </w:tr>
          </w:tbl>
          <w:p w14:paraId="73DCED09" w14:textId="77777777" w:rsidR="004E3560" w:rsidRDefault="004E3560" w:rsidP="004E3560">
            <w:pPr>
              <w:rPr>
                <w:vanish/>
              </w:rPr>
            </w:pPr>
          </w:p>
          <w:tbl>
            <w:tblPr>
              <w:tblStyle w:val="divdocumentsectioneducationparagraph"/>
              <w:tblW w:w="0" w:type="auto"/>
              <w:tblCellSpacing w:w="0" w:type="dxa"/>
              <w:tblLayout w:type="fixed"/>
              <w:tblCellMar>
                <w:left w:w="0" w:type="dxa"/>
                <w:right w:w="0" w:type="dxa"/>
              </w:tblCellMar>
              <w:tblLook w:val="05E0" w:firstRow="1" w:lastRow="1" w:firstColumn="1" w:lastColumn="1" w:noHBand="0" w:noVBand="1"/>
            </w:tblPr>
            <w:tblGrid>
              <w:gridCol w:w="300"/>
              <w:gridCol w:w="1300"/>
              <w:gridCol w:w="533"/>
              <w:gridCol w:w="6427"/>
            </w:tblGrid>
            <w:tr w:rsidR="004E3560" w14:paraId="4E45E300" w14:textId="77777777" w:rsidTr="00241083">
              <w:trPr>
                <w:tblCellSpacing w:w="0" w:type="dxa"/>
              </w:trPr>
              <w:tc>
                <w:tcPr>
                  <w:tcW w:w="300" w:type="dxa"/>
                  <w:tcMar>
                    <w:top w:w="200" w:type="dxa"/>
                    <w:left w:w="0" w:type="dxa"/>
                    <w:bottom w:w="0" w:type="dxa"/>
                    <w:right w:w="0" w:type="dxa"/>
                  </w:tcMar>
                  <w:hideMark/>
                </w:tcPr>
                <w:p w14:paraId="7D7E5ED6" w14:textId="77777777" w:rsidR="004E3560" w:rsidRDefault="004E3560" w:rsidP="004E3560">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emptycell"/>
                      <w:rFonts w:ascii="Century Gothic" w:eastAsia="Century Gothic" w:hAnsi="Century Gothic" w:cs="Century Gothic"/>
                      <w:color w:val="343434"/>
                      <w:spacing w:val="4"/>
                      <w:sz w:val="22"/>
                      <w:szCs w:val="22"/>
                    </w:rPr>
                    <w:t> </w:t>
                  </w:r>
                </w:p>
              </w:tc>
              <w:tc>
                <w:tcPr>
                  <w:tcW w:w="1300" w:type="dxa"/>
                  <w:tcMar>
                    <w:top w:w="200" w:type="dxa"/>
                    <w:left w:w="0" w:type="dxa"/>
                    <w:bottom w:w="0" w:type="dxa"/>
                    <w:right w:w="0" w:type="dxa"/>
                  </w:tcMar>
                  <w:hideMark/>
                </w:tcPr>
                <w:p w14:paraId="74093F96" w14:textId="77777777" w:rsidR="004E3560" w:rsidRDefault="004E3560" w:rsidP="004E3560">
                  <w:pPr>
                    <w:pStyle w:val="divdocumentemptycellParagraph"/>
                    <w:spacing w:line="360" w:lineRule="atLeast"/>
                    <w:rPr>
                      <w:rStyle w:val="divdocumentemptycell"/>
                      <w:rFonts w:ascii="Century Gothic" w:eastAsia="Century Gothic" w:hAnsi="Century Gothic" w:cs="Century Gothic"/>
                      <w:color w:val="343434"/>
                      <w:spacing w:val="4"/>
                      <w:sz w:val="22"/>
                      <w:szCs w:val="22"/>
                    </w:rPr>
                  </w:pPr>
                  <w:r>
                    <w:rPr>
                      <w:rStyle w:val="divdocumentjobdates"/>
                      <w:rFonts w:ascii="Century Gothic" w:eastAsia="Century Gothic" w:hAnsi="Century Gothic" w:cs="Century Gothic"/>
                      <w:color w:val="343434"/>
                      <w:spacing w:val="4"/>
                    </w:rPr>
                    <w:t>2014-01</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2014-07</w:t>
                  </w:r>
                </w:p>
              </w:tc>
              <w:tc>
                <w:tcPr>
                  <w:tcW w:w="533" w:type="dxa"/>
                  <w:tcMar>
                    <w:top w:w="200" w:type="dxa"/>
                    <w:left w:w="0" w:type="dxa"/>
                    <w:bottom w:w="0" w:type="dxa"/>
                    <w:right w:w="0" w:type="dxa"/>
                  </w:tcMar>
                  <w:hideMark/>
                </w:tcPr>
                <w:p w14:paraId="21D94379" w14:textId="77777777" w:rsidR="004E3560" w:rsidRDefault="004E3560" w:rsidP="004E3560">
                  <w:pPr>
                    <w:pStyle w:val="divdocumentemptycellParagraph"/>
                    <w:spacing w:line="360" w:lineRule="atLeast"/>
                    <w:rPr>
                      <w:rStyle w:val="divdocumentright-boxpaddedlinedate-content"/>
                      <w:rFonts w:ascii="Century Gothic" w:eastAsia="Century Gothic" w:hAnsi="Century Gothic" w:cs="Century Gothic"/>
                      <w:color w:val="343434"/>
                      <w:spacing w:val="4"/>
                      <w:sz w:val="22"/>
                      <w:szCs w:val="22"/>
                    </w:rPr>
                  </w:pPr>
                  <w:r>
                    <w:rPr>
                      <w:rStyle w:val="divdocumentright-boxdatetablepindcell"/>
                      <w:rFonts w:ascii="Century Gothic" w:eastAsia="Century Gothic" w:hAnsi="Century Gothic" w:cs="Century Gothic"/>
                      <w:color w:val="343434"/>
                      <w:spacing w:val="4"/>
                      <w:sz w:val="22"/>
                      <w:szCs w:val="22"/>
                    </w:rPr>
                    <w:t> </w:t>
                  </w:r>
                </w:p>
              </w:tc>
              <w:tc>
                <w:tcPr>
                  <w:tcW w:w="6427" w:type="dxa"/>
                  <w:tcMar>
                    <w:top w:w="200" w:type="dxa"/>
                    <w:left w:w="0" w:type="dxa"/>
                    <w:bottom w:w="0" w:type="dxa"/>
                    <w:right w:w="0" w:type="dxa"/>
                  </w:tcMar>
                  <w:hideMark/>
                </w:tcPr>
                <w:p w14:paraId="26FE34AD" w14:textId="77777777" w:rsidR="004E3560" w:rsidRDefault="004E3560" w:rsidP="004E3560">
                  <w:pPr>
                    <w:pStyle w:val="divdocumentright-boxsectioneducationsinglecolumnpaddedline"/>
                    <w:spacing w:after="80" w:line="360" w:lineRule="atLeast"/>
                    <w:ind w:right="300"/>
                    <w:rPr>
                      <w:rStyle w:val="divdocumentright-boxdatetablesinglecolumn"/>
                      <w:rFonts w:ascii="Century Gothic" w:eastAsia="Century Gothic" w:hAnsi="Century Gothic" w:cs="Century Gothic"/>
                      <w:b/>
                      <w:bCs/>
                      <w:color w:val="343434"/>
                      <w:spacing w:val="4"/>
                      <w:sz w:val="22"/>
                      <w:szCs w:val="22"/>
                    </w:rPr>
                  </w:pPr>
                  <w:r>
                    <w:rPr>
                      <w:rStyle w:val="divdocumentdegree"/>
                      <w:rFonts w:ascii="Century Gothic" w:eastAsia="Century Gothic" w:hAnsi="Century Gothic" w:cs="Century Gothic"/>
                      <w:b/>
                      <w:bCs/>
                      <w:color w:val="343434"/>
                      <w:spacing w:val="4"/>
                    </w:rPr>
                    <w:t>Certificate III</w:t>
                  </w:r>
                  <w:r>
                    <w:rPr>
                      <w:rStyle w:val="span"/>
                      <w:rFonts w:ascii="Century Gothic" w:eastAsia="Century Gothic" w:hAnsi="Century Gothic" w:cs="Century Gothic"/>
                      <w:b/>
                      <w:bCs/>
                      <w:color w:val="343434"/>
                      <w:spacing w:val="4"/>
                      <w:sz w:val="22"/>
                      <w:szCs w:val="22"/>
                    </w:rPr>
                    <w:t xml:space="preserve">: </w:t>
                  </w:r>
                  <w:r>
                    <w:rPr>
                      <w:rStyle w:val="divdocumentprogramline"/>
                      <w:rFonts w:ascii="Century Gothic" w:eastAsia="Century Gothic" w:hAnsi="Century Gothic" w:cs="Century Gothic"/>
                      <w:b/>
                      <w:bCs/>
                      <w:color w:val="343434"/>
                      <w:spacing w:val="4"/>
                    </w:rPr>
                    <w:t>Information, Digital Media and Technology</w:t>
                  </w:r>
                </w:p>
                <w:p w14:paraId="0137A1C6" w14:textId="77777777" w:rsidR="004E3560" w:rsidRDefault="004E3560" w:rsidP="004E3560">
                  <w:pPr>
                    <w:pStyle w:val="divdocumentright-boxsectioneducationsinglecolumnpaddedline"/>
                    <w:spacing w:line="360" w:lineRule="atLeast"/>
                    <w:ind w:right="300"/>
                    <w:rPr>
                      <w:rStyle w:val="divdocumentright-boxdatetablesinglecolumn"/>
                      <w:rFonts w:ascii="Century Gothic" w:eastAsia="Century Gothic" w:hAnsi="Century Gothic" w:cs="Century Gothic"/>
                      <w:i/>
                      <w:iCs/>
                      <w:color w:val="343434"/>
                      <w:spacing w:val="4"/>
                      <w:sz w:val="22"/>
                      <w:szCs w:val="22"/>
                    </w:rPr>
                  </w:pPr>
                  <w:r>
                    <w:rPr>
                      <w:rStyle w:val="span"/>
                      <w:rFonts w:ascii="Century Gothic" w:eastAsia="Century Gothic" w:hAnsi="Century Gothic" w:cs="Century Gothic"/>
                      <w:i/>
                      <w:iCs/>
                      <w:color w:val="343434"/>
                      <w:spacing w:val="4"/>
                      <w:sz w:val="22"/>
                      <w:szCs w:val="22"/>
                    </w:rPr>
                    <w:t xml:space="preserve">TAFE NSW - </w:t>
                  </w:r>
                  <w:r>
                    <w:rPr>
                      <w:rStyle w:val="divdocumenteducationjoblocation"/>
                      <w:rFonts w:ascii="Century Gothic" w:eastAsia="Century Gothic" w:hAnsi="Century Gothic" w:cs="Century Gothic"/>
                      <w:color w:val="343434"/>
                      <w:spacing w:val="4"/>
                      <w:sz w:val="22"/>
                      <w:szCs w:val="22"/>
                    </w:rPr>
                    <w:t>Wagga Wagga, NSW</w:t>
                  </w:r>
                  <w:r>
                    <w:rPr>
                      <w:rStyle w:val="divdocumentright-boxdatetablesinglecolumn"/>
                      <w:rFonts w:ascii="Century Gothic" w:eastAsia="Century Gothic" w:hAnsi="Century Gothic" w:cs="Century Gothic"/>
                      <w:i/>
                      <w:iCs/>
                      <w:color w:val="343434"/>
                      <w:spacing w:val="4"/>
                      <w:sz w:val="22"/>
                      <w:szCs w:val="22"/>
                    </w:rPr>
                    <w:t xml:space="preserve"> </w:t>
                  </w:r>
                </w:p>
              </w:tc>
            </w:tr>
          </w:tbl>
          <w:p w14:paraId="6A224812" w14:textId="77777777" w:rsidR="004E3560" w:rsidRDefault="004E3560" w:rsidP="004E3560">
            <w:pPr>
              <w:rPr>
                <w:vanish/>
              </w:rPr>
            </w:pPr>
          </w:p>
          <w:tbl>
            <w:tblPr>
              <w:tblStyle w:val="divdocumentsectioneducationparagraph"/>
              <w:tblW w:w="8198" w:type="dxa"/>
              <w:tblCellSpacing w:w="0" w:type="dxa"/>
              <w:tblLayout w:type="fixed"/>
              <w:tblCellMar>
                <w:left w:w="0" w:type="dxa"/>
                <w:right w:w="0" w:type="dxa"/>
              </w:tblCellMar>
              <w:tblLook w:val="0600" w:firstRow="0" w:lastRow="0" w:firstColumn="0" w:lastColumn="0" w:noHBand="1" w:noVBand="1"/>
            </w:tblPr>
            <w:tblGrid>
              <w:gridCol w:w="276"/>
              <w:gridCol w:w="1271"/>
              <w:gridCol w:w="489"/>
              <w:gridCol w:w="6162"/>
            </w:tblGrid>
            <w:tr w:rsidR="004E3560" w14:paraId="61A20353" w14:textId="77777777" w:rsidTr="004E3560">
              <w:trPr>
                <w:trHeight w:val="1196"/>
                <w:tblCellSpacing w:w="0" w:type="dxa"/>
              </w:trPr>
              <w:tc>
                <w:tcPr>
                  <w:tcW w:w="276" w:type="dxa"/>
                  <w:tcMar>
                    <w:top w:w="200" w:type="dxa"/>
                    <w:left w:w="0" w:type="dxa"/>
                    <w:bottom w:w="0" w:type="dxa"/>
                    <w:right w:w="0" w:type="dxa"/>
                  </w:tcMar>
                  <w:hideMark/>
                </w:tcPr>
                <w:p w14:paraId="4033D45F" w14:textId="77777777" w:rsidR="004E3560" w:rsidRDefault="004E3560" w:rsidP="004E3560">
                  <w:pPr>
                    <w:rPr>
                      <w:rStyle w:val="divdocumentright-box"/>
                      <w:rFonts w:ascii="Century Gothic" w:eastAsia="Century Gothic" w:hAnsi="Century Gothic" w:cs="Century Gothic"/>
                    </w:rPr>
                  </w:pPr>
                  <w:r>
                    <w:rPr>
                      <w:rStyle w:val="divdocumentemptycell"/>
                      <w:rFonts w:ascii="Century Gothic" w:eastAsia="Century Gothic" w:hAnsi="Century Gothic" w:cs="Century Gothic"/>
                      <w:color w:val="343434"/>
                      <w:spacing w:val="4"/>
                      <w:sz w:val="22"/>
                      <w:szCs w:val="22"/>
                    </w:rPr>
                    <w:t> </w:t>
                  </w:r>
                </w:p>
              </w:tc>
              <w:tc>
                <w:tcPr>
                  <w:tcW w:w="1271" w:type="dxa"/>
                  <w:tcMar>
                    <w:top w:w="200" w:type="dxa"/>
                    <w:left w:w="0" w:type="dxa"/>
                    <w:bottom w:w="0" w:type="dxa"/>
                    <w:right w:w="0" w:type="dxa"/>
                  </w:tcMar>
                  <w:hideMark/>
                </w:tcPr>
                <w:p w14:paraId="1F6727B1" w14:textId="77777777" w:rsidR="004E3560" w:rsidRDefault="004E3560" w:rsidP="004E3560">
                  <w:pPr>
                    <w:rPr>
                      <w:rStyle w:val="divdocumentjobdates"/>
                      <w:rFonts w:ascii="Century Gothic" w:eastAsia="Century Gothic" w:hAnsi="Century Gothic" w:cs="Century Gothic"/>
                      <w:color w:val="343434"/>
                      <w:spacing w:val="4"/>
                    </w:rPr>
                  </w:pPr>
                  <w:r>
                    <w:rPr>
                      <w:rStyle w:val="divdocumentjobdates"/>
                      <w:rFonts w:ascii="Century Gothic" w:eastAsia="Century Gothic" w:hAnsi="Century Gothic" w:cs="Century Gothic"/>
                      <w:color w:val="343434"/>
                      <w:spacing w:val="4"/>
                    </w:rPr>
                    <w:t>2007-06</w:t>
                  </w:r>
                  <w:r>
                    <w:rPr>
                      <w:rStyle w:val="span"/>
                      <w:rFonts w:ascii="Century Gothic" w:eastAsia="Century Gothic" w:hAnsi="Century Gothic" w:cs="Century Gothic"/>
                      <w:color w:val="343434"/>
                      <w:spacing w:val="4"/>
                      <w:sz w:val="22"/>
                      <w:szCs w:val="22"/>
                    </w:rPr>
                    <w:t xml:space="preserve"> - </w:t>
                  </w:r>
                  <w:r>
                    <w:rPr>
                      <w:rStyle w:val="divdocumentjobdates"/>
                      <w:rFonts w:ascii="Century Gothic" w:eastAsia="Century Gothic" w:hAnsi="Century Gothic" w:cs="Century Gothic"/>
                      <w:color w:val="343434"/>
                      <w:spacing w:val="4"/>
                    </w:rPr>
                    <w:t>2010-07</w:t>
                  </w:r>
                </w:p>
                <w:p w14:paraId="536A6959" w14:textId="77777777" w:rsidR="004E3560" w:rsidRPr="00437A4F" w:rsidRDefault="004E3560" w:rsidP="004E3560">
                  <w:pPr>
                    <w:rPr>
                      <w:rStyle w:val="divdocumentjobdates"/>
                      <w:rFonts w:ascii="Century Gothic" w:eastAsia="Century Gothic" w:hAnsi="Century Gothic"/>
                    </w:rPr>
                  </w:pPr>
                </w:p>
                <w:p w14:paraId="34585014" w14:textId="77777777" w:rsidR="004E3560" w:rsidRPr="00437A4F" w:rsidRDefault="004E3560" w:rsidP="004E3560">
                  <w:pPr>
                    <w:rPr>
                      <w:rStyle w:val="divdocumentjobdates"/>
                      <w:rFonts w:ascii="Century Gothic" w:eastAsia="Century Gothic" w:hAnsi="Century Gothic"/>
                      <w:color w:val="767171" w:themeColor="background2" w:themeShade="80"/>
                      <w:sz w:val="24"/>
                      <w:szCs w:val="24"/>
                    </w:rPr>
                  </w:pPr>
                  <w:r w:rsidRPr="00437A4F">
                    <w:rPr>
                      <w:rStyle w:val="divdocumentjobdates"/>
                      <w:rFonts w:ascii="Century Gothic" w:eastAsia="Century Gothic" w:hAnsi="Century Gothic"/>
                      <w:color w:val="767171" w:themeColor="background2" w:themeShade="80"/>
                      <w:sz w:val="24"/>
                      <w:szCs w:val="24"/>
                    </w:rPr>
                    <w:t>2005-06 -</w:t>
                  </w:r>
                </w:p>
                <w:p w14:paraId="3B04D373" w14:textId="77777777" w:rsidR="004E3560" w:rsidRPr="00437A4F" w:rsidRDefault="004E3560" w:rsidP="004E3560">
                  <w:pPr>
                    <w:rPr>
                      <w:rStyle w:val="divdocumentjobdates"/>
                      <w:rFonts w:ascii="Century Gothic" w:eastAsia="Century Gothic" w:hAnsi="Century Gothic"/>
                      <w:color w:val="767171" w:themeColor="background2" w:themeShade="80"/>
                      <w:sz w:val="24"/>
                      <w:szCs w:val="24"/>
                    </w:rPr>
                  </w:pPr>
                  <w:r w:rsidRPr="00437A4F">
                    <w:rPr>
                      <w:rStyle w:val="divdocumentjobdates"/>
                      <w:rFonts w:ascii="Century Gothic" w:eastAsia="Century Gothic" w:hAnsi="Century Gothic"/>
                      <w:color w:val="767171" w:themeColor="background2" w:themeShade="80"/>
                      <w:sz w:val="24"/>
                      <w:szCs w:val="24"/>
                    </w:rPr>
                    <w:t>2007-07</w:t>
                  </w:r>
                </w:p>
                <w:p w14:paraId="4330C7DB" w14:textId="77777777" w:rsidR="004E3560" w:rsidRDefault="004E3560" w:rsidP="004E3560">
                  <w:pPr>
                    <w:rPr>
                      <w:rStyle w:val="divdocumentjobdates"/>
                      <w:rFonts w:eastAsia="Century Gothic"/>
                    </w:rPr>
                  </w:pPr>
                </w:p>
                <w:p w14:paraId="416FF7AC" w14:textId="77777777" w:rsidR="004E3560" w:rsidRDefault="004E3560" w:rsidP="004E3560">
                  <w:pPr>
                    <w:rPr>
                      <w:rStyle w:val="divdocumentjobdates"/>
                      <w:rFonts w:eastAsia="Century Gothic"/>
                    </w:rPr>
                  </w:pPr>
                </w:p>
                <w:p w14:paraId="7F7D5686" w14:textId="77777777" w:rsidR="004E3560" w:rsidRDefault="004E3560" w:rsidP="004E3560">
                  <w:pPr>
                    <w:pStyle w:val="Heading2"/>
                    <w:rPr>
                      <w:rStyle w:val="divdocumentemptycell"/>
                      <w:rFonts w:ascii="Century Gothic" w:eastAsia="Century Gothic" w:hAnsi="Century Gothic" w:cs="Century Gothic"/>
                      <w:color w:val="343434"/>
                      <w:spacing w:val="4"/>
                      <w:sz w:val="22"/>
                      <w:szCs w:val="22"/>
                    </w:rPr>
                  </w:pPr>
                </w:p>
              </w:tc>
              <w:tc>
                <w:tcPr>
                  <w:tcW w:w="489" w:type="dxa"/>
                  <w:tcMar>
                    <w:top w:w="200" w:type="dxa"/>
                    <w:left w:w="0" w:type="dxa"/>
                    <w:bottom w:w="0" w:type="dxa"/>
                    <w:right w:w="0" w:type="dxa"/>
                  </w:tcMar>
                  <w:hideMark/>
                </w:tcPr>
                <w:p w14:paraId="066D591B" w14:textId="77777777" w:rsidR="004E3560" w:rsidRPr="00437A4F" w:rsidRDefault="004E3560" w:rsidP="004E3560">
                  <w:pPr>
                    <w:rPr>
                      <w:rStyle w:val="divdocumentright-boxpaddedlinedate-content"/>
                      <w:rFonts w:ascii="Century Gothic" w:eastAsia="Century Gothic" w:hAnsi="Century Gothic" w:cs="Century Gothic"/>
                      <w:color w:val="343434"/>
                      <w:spacing w:val="4"/>
                      <w:sz w:val="22"/>
                      <w:szCs w:val="22"/>
                    </w:rPr>
                  </w:pPr>
                  <w:r w:rsidRPr="00437A4F">
                    <w:rPr>
                      <w:rStyle w:val="divdocumentright-boxdatetablepindcell"/>
                      <w:rFonts w:ascii="Century Gothic" w:eastAsia="Century Gothic" w:hAnsi="Century Gothic" w:cs="Century Gothic"/>
                      <w:color w:val="343434"/>
                      <w:spacing w:val="4"/>
                      <w:sz w:val="22"/>
                      <w:szCs w:val="22"/>
                    </w:rPr>
                    <w:t> </w:t>
                  </w:r>
                </w:p>
              </w:tc>
              <w:tc>
                <w:tcPr>
                  <w:tcW w:w="6162" w:type="dxa"/>
                  <w:tcMar>
                    <w:top w:w="200" w:type="dxa"/>
                    <w:left w:w="0" w:type="dxa"/>
                    <w:bottom w:w="0" w:type="dxa"/>
                    <w:right w:w="0" w:type="dxa"/>
                  </w:tcMar>
                  <w:hideMark/>
                </w:tcPr>
                <w:p w14:paraId="2C000F31" w14:textId="77777777" w:rsidR="004E3560" w:rsidRPr="00437A4F" w:rsidRDefault="004E3560" w:rsidP="004E3560">
                  <w:pPr>
                    <w:pStyle w:val="divdocumentright-boxsectioneducationsinglecolumnpaddedline"/>
                    <w:spacing w:after="80" w:line="360" w:lineRule="atLeast"/>
                    <w:ind w:right="300"/>
                    <w:rPr>
                      <w:rStyle w:val="divdocumentprogramline"/>
                      <w:rFonts w:ascii="Century Gothic" w:eastAsia="Century Gothic" w:hAnsi="Century Gothic" w:cs="Century Gothic"/>
                      <w:b/>
                      <w:bCs/>
                      <w:color w:val="343434"/>
                      <w:spacing w:val="4"/>
                    </w:rPr>
                  </w:pPr>
                  <w:r w:rsidRPr="00437A4F">
                    <w:rPr>
                      <w:rStyle w:val="divdocumentdegree"/>
                      <w:rFonts w:ascii="Century Gothic" w:eastAsia="Century Gothic" w:hAnsi="Century Gothic" w:cs="Century Gothic"/>
                      <w:b/>
                      <w:bCs/>
                      <w:color w:val="343434"/>
                      <w:spacing w:val="4"/>
                    </w:rPr>
                    <w:t>Bachelor of Science</w:t>
                  </w:r>
                  <w:r w:rsidRPr="00437A4F">
                    <w:rPr>
                      <w:rStyle w:val="span"/>
                      <w:rFonts w:ascii="Century Gothic" w:eastAsia="Century Gothic" w:hAnsi="Century Gothic" w:cs="Century Gothic"/>
                      <w:b/>
                      <w:bCs/>
                      <w:color w:val="343434"/>
                      <w:spacing w:val="4"/>
                      <w:sz w:val="22"/>
                      <w:szCs w:val="22"/>
                    </w:rPr>
                    <w:t xml:space="preserve">: </w:t>
                  </w:r>
                  <w:r w:rsidRPr="00437A4F">
                    <w:rPr>
                      <w:rStyle w:val="divdocumentprogramline"/>
                      <w:rFonts w:ascii="Century Gothic" w:eastAsia="Century Gothic" w:hAnsi="Century Gothic" w:cs="Century Gothic"/>
                      <w:b/>
                      <w:bCs/>
                      <w:color w:val="343434"/>
                      <w:spacing w:val="4"/>
                    </w:rPr>
                    <w:t>Electronics</w:t>
                  </w:r>
                </w:p>
                <w:p w14:paraId="19538EFD" w14:textId="77777777" w:rsidR="004E3560" w:rsidRPr="00E05C95" w:rsidRDefault="004E3560" w:rsidP="004E3560">
                  <w:pPr>
                    <w:pStyle w:val="divdocumentright-boxsectioneducationsinglecolumnpaddedline"/>
                    <w:spacing w:after="80" w:line="360" w:lineRule="atLeast"/>
                    <w:ind w:right="300"/>
                    <w:rPr>
                      <w:rStyle w:val="divdocumentprogramline"/>
                      <w:rFonts w:ascii="Century Gothic" w:eastAsia="Century Gothic" w:hAnsi="Century Gothic"/>
                      <w:i/>
                      <w:iCs/>
                      <w:color w:val="3B3838" w:themeColor="background2" w:themeShade="40"/>
                      <w:sz w:val="24"/>
                      <w:szCs w:val="24"/>
                    </w:rPr>
                  </w:pPr>
                  <w:r w:rsidRPr="00E05C95">
                    <w:rPr>
                      <w:rStyle w:val="divdocumentprogramline"/>
                      <w:rFonts w:ascii="Century Gothic" w:eastAsia="Century Gothic" w:hAnsi="Century Gothic"/>
                      <w:i/>
                      <w:iCs/>
                      <w:color w:val="3B3838" w:themeColor="background2" w:themeShade="40"/>
                      <w:sz w:val="24"/>
                      <w:szCs w:val="24"/>
                    </w:rPr>
                    <w:t>Kannur University</w:t>
                  </w:r>
                  <w:r>
                    <w:rPr>
                      <w:rStyle w:val="divdocumentprogramline"/>
                      <w:rFonts w:ascii="Century Gothic" w:eastAsia="Century Gothic" w:hAnsi="Century Gothic"/>
                      <w:i/>
                      <w:iCs/>
                      <w:color w:val="3B3838" w:themeColor="background2" w:themeShade="40"/>
                      <w:sz w:val="24"/>
                      <w:szCs w:val="24"/>
                    </w:rPr>
                    <w:t>, Kannur, India</w:t>
                  </w:r>
                </w:p>
                <w:p w14:paraId="35A13EA0" w14:textId="77777777" w:rsidR="004E3560" w:rsidRDefault="004E3560" w:rsidP="004E3560">
                  <w:pPr>
                    <w:pStyle w:val="divdocumentright-boxsectioneducationsinglecolumnpaddedline"/>
                    <w:spacing w:after="80" w:line="360" w:lineRule="atLeast"/>
                    <w:ind w:right="300"/>
                    <w:rPr>
                      <w:rStyle w:val="span"/>
                      <w:rFonts w:ascii="Century Gothic" w:eastAsia="Century Gothic" w:hAnsi="Century Gothic" w:cs="Century Gothic"/>
                      <w:b/>
                      <w:bCs/>
                      <w:color w:val="343434"/>
                      <w:spacing w:val="4"/>
                    </w:rPr>
                  </w:pPr>
                  <w:r w:rsidRPr="00437A4F">
                    <w:rPr>
                      <w:rStyle w:val="span"/>
                      <w:rFonts w:ascii="Century Gothic" w:eastAsia="Century Gothic" w:hAnsi="Century Gothic" w:cs="Century Gothic"/>
                      <w:b/>
                      <w:bCs/>
                      <w:color w:val="343434"/>
                      <w:spacing w:val="4"/>
                    </w:rPr>
                    <w:t>Rani Public School</w:t>
                  </w:r>
                  <w:r>
                    <w:rPr>
                      <w:rStyle w:val="span"/>
                      <w:rFonts w:ascii="Century Gothic" w:eastAsia="Century Gothic" w:hAnsi="Century Gothic" w:cs="Century Gothic"/>
                      <w:b/>
                      <w:bCs/>
                      <w:color w:val="343434"/>
                      <w:spacing w:val="4"/>
                    </w:rPr>
                    <w:t xml:space="preserve">: Computer Science </w:t>
                  </w:r>
                </w:p>
                <w:p w14:paraId="4CA1435C" w14:textId="2CAD9B10" w:rsidR="004E3560" w:rsidRPr="004E3560" w:rsidRDefault="004E3560" w:rsidP="004E3560">
                  <w:pPr>
                    <w:pStyle w:val="divdocumentright-boxsectioneducationsinglecolumnpaddedline"/>
                    <w:spacing w:after="80" w:line="360" w:lineRule="atLeast"/>
                    <w:ind w:right="300"/>
                    <w:rPr>
                      <w:rStyle w:val="divdocumentright-boxdatetablesinglecolumn"/>
                      <w:rFonts w:eastAsia="Century Gothic"/>
                    </w:rPr>
                  </w:pPr>
                  <w:r w:rsidRPr="008100E1">
                    <w:rPr>
                      <w:rStyle w:val="divdocumenteducationjoblocation"/>
                      <w:rFonts w:ascii="Century Gothic" w:eastAsia="Century Gothic" w:hAnsi="Century Gothic" w:cs="Century Gothic"/>
                      <w:color w:val="343434"/>
                      <w:spacing w:val="4"/>
                    </w:rPr>
                    <w:t>Calicut, India</w:t>
                  </w:r>
                  <w:r>
                    <w:rPr>
                      <w:rStyle w:val="divdocumentright-boxdatetablesinglecolumn"/>
                      <w:rFonts w:eastAsia="Century Gothic"/>
                    </w:rPr>
                    <w:t>.</w:t>
                  </w:r>
                </w:p>
              </w:tc>
            </w:tr>
          </w:tbl>
          <w:p w14:paraId="2E71588B" w14:textId="42265F72" w:rsidR="00453FD0" w:rsidRDefault="00453FD0">
            <w:pPr>
              <w:pStyle w:val="divdocumentsectiongapdiv"/>
              <w:rPr>
                <w:rStyle w:val="divdocumentright-box"/>
                <w:rFonts w:ascii="Century Gothic" w:eastAsia="Century Gothic" w:hAnsi="Century Gothic" w:cs="Century Gothic"/>
                <w:sz w:val="14"/>
                <w:szCs w:val="14"/>
              </w:rPr>
            </w:pPr>
          </w:p>
          <w:tbl>
            <w:tblPr>
              <w:tblStyle w:val="divdocumentleft-boxdivheading"/>
              <w:tblW w:w="5000" w:type="pct"/>
              <w:tblCellSpacing w:w="0" w:type="dxa"/>
              <w:tblBorders>
                <w:top w:val="single" w:sz="8" w:space="0" w:color="D5D6D6"/>
                <w:bottom w:val="single" w:sz="8" w:space="0" w:color="D5D6D6"/>
              </w:tblBorders>
              <w:tblLayout w:type="fixed"/>
              <w:tblCellMar>
                <w:top w:w="160" w:type="dxa"/>
                <w:left w:w="0" w:type="dxa"/>
                <w:bottom w:w="160" w:type="dxa"/>
                <w:right w:w="0" w:type="dxa"/>
              </w:tblCellMar>
              <w:tblLook w:val="05E0" w:firstRow="1" w:lastRow="1" w:firstColumn="1" w:lastColumn="1" w:noHBand="0" w:noVBand="1"/>
            </w:tblPr>
            <w:tblGrid>
              <w:gridCol w:w="8560"/>
            </w:tblGrid>
            <w:tr w:rsidR="00453FD0" w14:paraId="40EF7C22" w14:textId="77777777">
              <w:trPr>
                <w:tblCellSpacing w:w="0" w:type="dxa"/>
              </w:trPr>
              <w:tc>
                <w:tcPr>
                  <w:tcW w:w="5000" w:type="pct"/>
                  <w:shd w:val="clear" w:color="auto" w:fill="FFFFFF"/>
                  <w:tcMar>
                    <w:top w:w="60" w:type="dxa"/>
                    <w:left w:w="80" w:type="dxa"/>
                    <w:bottom w:w="60" w:type="dxa"/>
                    <w:right w:w="80" w:type="dxa"/>
                  </w:tcMar>
                  <w:vAlign w:val="bottom"/>
                  <w:hideMark/>
                </w:tcPr>
                <w:p w14:paraId="4D5E97B9" w14:textId="49961767" w:rsidR="00453FD0" w:rsidRDefault="004E3560" w:rsidP="004E3560">
                  <w:pPr>
                    <w:pStyle w:val="divdocumentleft-boxdivsectiontitleParagraph"/>
                    <w:pBdr>
                      <w:top w:val="none" w:sz="0" w:space="3" w:color="auto"/>
                      <w:left w:val="none" w:sz="0" w:space="4" w:color="auto"/>
                      <w:bottom w:val="none" w:sz="0" w:space="3" w:color="auto"/>
                      <w:right w:val="none" w:sz="0" w:space="4" w:color="auto"/>
                    </w:pBdr>
                    <w:shd w:val="clear" w:color="auto" w:fill="auto"/>
                    <w:spacing w:line="380" w:lineRule="atLeast"/>
                    <w:ind w:right="240"/>
                    <w:rPr>
                      <w:rStyle w:val="divdocumentleft-boxdivsectiontitle"/>
                      <w:rFonts w:ascii="Century Gothic" w:eastAsia="Century Gothic" w:hAnsi="Century Gothic" w:cs="Century Gothic"/>
                      <w:b/>
                      <w:bCs/>
                      <w:color w:val="002E58"/>
                      <w:sz w:val="32"/>
                      <w:szCs w:val="32"/>
                      <w:shd w:val="clear" w:color="auto" w:fill="auto"/>
                    </w:rPr>
                  </w:pPr>
                  <w:r>
                    <w:rPr>
                      <w:rStyle w:val="divdocumentleft-boxdivsectiontitle"/>
                      <w:rFonts w:ascii="Century Gothic" w:eastAsia="Century Gothic" w:hAnsi="Century Gothic" w:cs="Century Gothic"/>
                      <w:b/>
                      <w:bCs/>
                      <w:color w:val="002E58"/>
                      <w:sz w:val="32"/>
                      <w:szCs w:val="32"/>
                      <w:shd w:val="clear" w:color="auto" w:fill="auto"/>
                    </w:rPr>
                    <w:t xml:space="preserve">  References</w:t>
                  </w:r>
                </w:p>
              </w:tc>
            </w:tr>
          </w:tbl>
          <w:p w14:paraId="3E79FBB8" w14:textId="77777777" w:rsidR="00453FD0" w:rsidRDefault="004E3560">
            <w:pPr>
              <w:pStyle w:val="left-boxheadinggapdiv"/>
              <w:rPr>
                <w:rStyle w:val="divdocumentright-box"/>
                <w:rFonts w:ascii="Century Gothic" w:eastAsia="Century Gothic" w:hAnsi="Century Gothic" w:cs="Century Gothic"/>
              </w:rPr>
            </w:pPr>
            <w:r>
              <w:rPr>
                <w:rStyle w:val="divdocumentright-box"/>
                <w:rFonts w:ascii="Century Gothic" w:eastAsia="Century Gothic" w:hAnsi="Century Gothic" w:cs="Century Gothic"/>
              </w:rPr>
              <w:t> </w:t>
            </w:r>
          </w:p>
          <w:p w14:paraId="68BA93BD" w14:textId="34D4260D" w:rsidR="00453FD0" w:rsidRDefault="004E3560" w:rsidP="004E3560">
            <w:pPr>
              <w:pStyle w:val="p"/>
              <w:pBdr>
                <w:left w:val="none" w:sz="0" w:space="15" w:color="auto"/>
                <w:right w:val="none" w:sz="0" w:space="15" w:color="auto"/>
              </w:pBdr>
              <w:spacing w:line="360" w:lineRule="atLeast"/>
              <w:ind w:right="300"/>
              <w:rPr>
                <w:rStyle w:val="divdocumentright-box"/>
                <w:rFonts w:ascii="Century Gothic" w:eastAsia="Century Gothic" w:hAnsi="Century Gothic" w:cs="Century Gothic"/>
                <w:sz w:val="22"/>
                <w:szCs w:val="22"/>
              </w:rPr>
            </w:pPr>
            <w:r>
              <w:rPr>
                <w:rStyle w:val="divdocumentright-box"/>
                <w:rFonts w:ascii="Century Gothic" w:eastAsia="Century Gothic" w:hAnsi="Century Gothic" w:cs="Century Gothic"/>
                <w:sz w:val="22"/>
                <w:szCs w:val="22"/>
              </w:rPr>
              <w:t xml:space="preserve">    Available upon request.</w:t>
            </w:r>
          </w:p>
        </w:tc>
      </w:tr>
    </w:tbl>
    <w:p w14:paraId="3EB223DE" w14:textId="77777777" w:rsidR="00453FD0" w:rsidRDefault="004E3560">
      <w:pPr>
        <w:spacing w:line="20" w:lineRule="auto"/>
      </w:pPr>
      <w:r>
        <w:rPr>
          <w:color w:val="FFFFFF"/>
          <w:sz w:val="2"/>
        </w:rPr>
        <w:lastRenderedPageBreak/>
        <w:t>.</w:t>
      </w:r>
    </w:p>
    <w:sectPr w:rsidR="00453FD0">
      <w:pgSz w:w="12240" w:h="15840"/>
      <w:pgMar w:top="0" w:right="0"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2F5AA31D-98DA-457C-818E-84BC70FF1F3A}"/>
    <w:embedBold r:id="rId2" w:fontKey="{08BD731E-C675-407F-83E4-B7F9CE5503DC}"/>
    <w:embedItalic r:id="rId3" w:fontKey="{29BFBDBF-2303-4D76-8B8F-3D3596867216}"/>
    <w:embedBoldItalic r:id="rId4" w:fontKey="{19A620A0-ACD8-4F94-A977-15BC9C67876A}"/>
  </w:font>
  <w:font w:name="Calibri Light">
    <w:panose1 w:val="020F0302020204030204"/>
    <w:charset w:val="00"/>
    <w:family w:val="swiss"/>
    <w:pitch w:val="variable"/>
    <w:sig w:usb0="E4002EFF" w:usb1="C000247B" w:usb2="00000009" w:usb3="00000000" w:csb0="000001FF" w:csb1="00000000"/>
    <w:embedRegular r:id="rId5" w:fontKey="{A8C2C7E4-92A3-477D-A78C-02352AAE84D2}"/>
  </w:font>
  <w:font w:name="Calibri">
    <w:panose1 w:val="020F0502020204030204"/>
    <w:charset w:val="00"/>
    <w:family w:val="swiss"/>
    <w:pitch w:val="variable"/>
    <w:sig w:usb0="E4002EFF" w:usb1="C000247B" w:usb2="00000009" w:usb3="00000000" w:csb0="000001FF" w:csb1="00000000"/>
    <w:embedRegular r:id="rId6" w:fontKey="{FD5C610D-2EFF-4392-A6AC-546E3D9B0DF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DCBE0E5C">
      <w:start w:val="1"/>
      <w:numFmt w:val="bullet"/>
      <w:lvlText w:val=""/>
      <w:lvlJc w:val="left"/>
      <w:pPr>
        <w:ind w:left="720" w:hanging="360"/>
      </w:pPr>
      <w:rPr>
        <w:rFonts w:ascii="Symbol" w:hAnsi="Symbol"/>
      </w:rPr>
    </w:lvl>
    <w:lvl w:ilvl="1" w:tplc="5FCC7270">
      <w:start w:val="1"/>
      <w:numFmt w:val="bullet"/>
      <w:lvlText w:val="o"/>
      <w:lvlJc w:val="left"/>
      <w:pPr>
        <w:tabs>
          <w:tab w:val="num" w:pos="1440"/>
        </w:tabs>
        <w:ind w:left="1440" w:hanging="360"/>
      </w:pPr>
      <w:rPr>
        <w:rFonts w:ascii="Courier New" w:hAnsi="Courier New"/>
      </w:rPr>
    </w:lvl>
    <w:lvl w:ilvl="2" w:tplc="C44C3D78">
      <w:start w:val="1"/>
      <w:numFmt w:val="bullet"/>
      <w:lvlText w:val=""/>
      <w:lvlJc w:val="left"/>
      <w:pPr>
        <w:tabs>
          <w:tab w:val="num" w:pos="2160"/>
        </w:tabs>
        <w:ind w:left="2160" w:hanging="360"/>
      </w:pPr>
      <w:rPr>
        <w:rFonts w:ascii="Wingdings" w:hAnsi="Wingdings"/>
      </w:rPr>
    </w:lvl>
    <w:lvl w:ilvl="3" w:tplc="956E10B6">
      <w:start w:val="1"/>
      <w:numFmt w:val="bullet"/>
      <w:lvlText w:val=""/>
      <w:lvlJc w:val="left"/>
      <w:pPr>
        <w:tabs>
          <w:tab w:val="num" w:pos="2880"/>
        </w:tabs>
        <w:ind w:left="2880" w:hanging="360"/>
      </w:pPr>
      <w:rPr>
        <w:rFonts w:ascii="Symbol" w:hAnsi="Symbol"/>
      </w:rPr>
    </w:lvl>
    <w:lvl w:ilvl="4" w:tplc="5B0A173C">
      <w:start w:val="1"/>
      <w:numFmt w:val="bullet"/>
      <w:lvlText w:val="o"/>
      <w:lvlJc w:val="left"/>
      <w:pPr>
        <w:tabs>
          <w:tab w:val="num" w:pos="3600"/>
        </w:tabs>
        <w:ind w:left="3600" w:hanging="360"/>
      </w:pPr>
      <w:rPr>
        <w:rFonts w:ascii="Courier New" w:hAnsi="Courier New"/>
      </w:rPr>
    </w:lvl>
    <w:lvl w:ilvl="5" w:tplc="A5703A38">
      <w:start w:val="1"/>
      <w:numFmt w:val="bullet"/>
      <w:lvlText w:val=""/>
      <w:lvlJc w:val="left"/>
      <w:pPr>
        <w:tabs>
          <w:tab w:val="num" w:pos="4320"/>
        </w:tabs>
        <w:ind w:left="4320" w:hanging="360"/>
      </w:pPr>
      <w:rPr>
        <w:rFonts w:ascii="Wingdings" w:hAnsi="Wingdings"/>
      </w:rPr>
    </w:lvl>
    <w:lvl w:ilvl="6" w:tplc="F4B44AC8">
      <w:start w:val="1"/>
      <w:numFmt w:val="bullet"/>
      <w:lvlText w:val=""/>
      <w:lvlJc w:val="left"/>
      <w:pPr>
        <w:tabs>
          <w:tab w:val="num" w:pos="5040"/>
        </w:tabs>
        <w:ind w:left="5040" w:hanging="360"/>
      </w:pPr>
      <w:rPr>
        <w:rFonts w:ascii="Symbol" w:hAnsi="Symbol"/>
      </w:rPr>
    </w:lvl>
    <w:lvl w:ilvl="7" w:tplc="332EC77A">
      <w:start w:val="1"/>
      <w:numFmt w:val="bullet"/>
      <w:lvlText w:val="o"/>
      <w:lvlJc w:val="left"/>
      <w:pPr>
        <w:tabs>
          <w:tab w:val="num" w:pos="5760"/>
        </w:tabs>
        <w:ind w:left="5760" w:hanging="360"/>
      </w:pPr>
      <w:rPr>
        <w:rFonts w:ascii="Courier New" w:hAnsi="Courier New"/>
      </w:rPr>
    </w:lvl>
    <w:lvl w:ilvl="8" w:tplc="187471B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27928256">
      <w:start w:val="1"/>
      <w:numFmt w:val="bullet"/>
      <w:lvlText w:val=""/>
      <w:lvlJc w:val="left"/>
      <w:pPr>
        <w:ind w:left="720" w:hanging="360"/>
      </w:pPr>
      <w:rPr>
        <w:rFonts w:ascii="Symbol" w:hAnsi="Symbol"/>
      </w:rPr>
    </w:lvl>
    <w:lvl w:ilvl="1" w:tplc="87681544">
      <w:start w:val="1"/>
      <w:numFmt w:val="bullet"/>
      <w:lvlText w:val="o"/>
      <w:lvlJc w:val="left"/>
      <w:pPr>
        <w:tabs>
          <w:tab w:val="num" w:pos="1440"/>
        </w:tabs>
        <w:ind w:left="1440" w:hanging="360"/>
      </w:pPr>
      <w:rPr>
        <w:rFonts w:ascii="Courier New" w:hAnsi="Courier New"/>
      </w:rPr>
    </w:lvl>
    <w:lvl w:ilvl="2" w:tplc="155CE284">
      <w:start w:val="1"/>
      <w:numFmt w:val="bullet"/>
      <w:lvlText w:val=""/>
      <w:lvlJc w:val="left"/>
      <w:pPr>
        <w:tabs>
          <w:tab w:val="num" w:pos="2160"/>
        </w:tabs>
        <w:ind w:left="2160" w:hanging="360"/>
      </w:pPr>
      <w:rPr>
        <w:rFonts w:ascii="Wingdings" w:hAnsi="Wingdings"/>
      </w:rPr>
    </w:lvl>
    <w:lvl w:ilvl="3" w:tplc="79F8B922">
      <w:start w:val="1"/>
      <w:numFmt w:val="bullet"/>
      <w:lvlText w:val=""/>
      <w:lvlJc w:val="left"/>
      <w:pPr>
        <w:tabs>
          <w:tab w:val="num" w:pos="2880"/>
        </w:tabs>
        <w:ind w:left="2880" w:hanging="360"/>
      </w:pPr>
      <w:rPr>
        <w:rFonts w:ascii="Symbol" w:hAnsi="Symbol"/>
      </w:rPr>
    </w:lvl>
    <w:lvl w:ilvl="4" w:tplc="CD885E52">
      <w:start w:val="1"/>
      <w:numFmt w:val="bullet"/>
      <w:lvlText w:val="o"/>
      <w:lvlJc w:val="left"/>
      <w:pPr>
        <w:tabs>
          <w:tab w:val="num" w:pos="3600"/>
        </w:tabs>
        <w:ind w:left="3600" w:hanging="360"/>
      </w:pPr>
      <w:rPr>
        <w:rFonts w:ascii="Courier New" w:hAnsi="Courier New"/>
      </w:rPr>
    </w:lvl>
    <w:lvl w:ilvl="5" w:tplc="D3E6C12A">
      <w:start w:val="1"/>
      <w:numFmt w:val="bullet"/>
      <w:lvlText w:val=""/>
      <w:lvlJc w:val="left"/>
      <w:pPr>
        <w:tabs>
          <w:tab w:val="num" w:pos="4320"/>
        </w:tabs>
        <w:ind w:left="4320" w:hanging="360"/>
      </w:pPr>
      <w:rPr>
        <w:rFonts w:ascii="Wingdings" w:hAnsi="Wingdings"/>
      </w:rPr>
    </w:lvl>
    <w:lvl w:ilvl="6" w:tplc="F760DB18">
      <w:start w:val="1"/>
      <w:numFmt w:val="bullet"/>
      <w:lvlText w:val=""/>
      <w:lvlJc w:val="left"/>
      <w:pPr>
        <w:tabs>
          <w:tab w:val="num" w:pos="5040"/>
        </w:tabs>
        <w:ind w:left="5040" w:hanging="360"/>
      </w:pPr>
      <w:rPr>
        <w:rFonts w:ascii="Symbol" w:hAnsi="Symbol"/>
      </w:rPr>
    </w:lvl>
    <w:lvl w:ilvl="7" w:tplc="E0D04DDA">
      <w:start w:val="1"/>
      <w:numFmt w:val="bullet"/>
      <w:lvlText w:val="o"/>
      <w:lvlJc w:val="left"/>
      <w:pPr>
        <w:tabs>
          <w:tab w:val="num" w:pos="5760"/>
        </w:tabs>
        <w:ind w:left="5760" w:hanging="360"/>
      </w:pPr>
      <w:rPr>
        <w:rFonts w:ascii="Courier New" w:hAnsi="Courier New"/>
      </w:rPr>
    </w:lvl>
    <w:lvl w:ilvl="8" w:tplc="FC82C9FC">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2F36B8BE">
      <w:start w:val="1"/>
      <w:numFmt w:val="bullet"/>
      <w:lvlText w:val=""/>
      <w:lvlJc w:val="left"/>
      <w:pPr>
        <w:ind w:left="720" w:hanging="360"/>
      </w:pPr>
      <w:rPr>
        <w:rFonts w:ascii="Symbol" w:hAnsi="Symbol"/>
      </w:rPr>
    </w:lvl>
    <w:lvl w:ilvl="1" w:tplc="BECC3D28">
      <w:start w:val="1"/>
      <w:numFmt w:val="bullet"/>
      <w:lvlText w:val="o"/>
      <w:lvlJc w:val="left"/>
      <w:pPr>
        <w:tabs>
          <w:tab w:val="num" w:pos="1440"/>
        </w:tabs>
        <w:ind w:left="1440" w:hanging="360"/>
      </w:pPr>
      <w:rPr>
        <w:rFonts w:ascii="Courier New" w:hAnsi="Courier New"/>
      </w:rPr>
    </w:lvl>
    <w:lvl w:ilvl="2" w:tplc="915E566C">
      <w:start w:val="1"/>
      <w:numFmt w:val="bullet"/>
      <w:lvlText w:val=""/>
      <w:lvlJc w:val="left"/>
      <w:pPr>
        <w:tabs>
          <w:tab w:val="num" w:pos="2160"/>
        </w:tabs>
        <w:ind w:left="2160" w:hanging="360"/>
      </w:pPr>
      <w:rPr>
        <w:rFonts w:ascii="Wingdings" w:hAnsi="Wingdings"/>
      </w:rPr>
    </w:lvl>
    <w:lvl w:ilvl="3" w:tplc="DB04D2C8">
      <w:start w:val="1"/>
      <w:numFmt w:val="bullet"/>
      <w:lvlText w:val=""/>
      <w:lvlJc w:val="left"/>
      <w:pPr>
        <w:tabs>
          <w:tab w:val="num" w:pos="2880"/>
        </w:tabs>
        <w:ind w:left="2880" w:hanging="360"/>
      </w:pPr>
      <w:rPr>
        <w:rFonts w:ascii="Symbol" w:hAnsi="Symbol"/>
      </w:rPr>
    </w:lvl>
    <w:lvl w:ilvl="4" w:tplc="DEC02CD6">
      <w:start w:val="1"/>
      <w:numFmt w:val="bullet"/>
      <w:lvlText w:val="o"/>
      <w:lvlJc w:val="left"/>
      <w:pPr>
        <w:tabs>
          <w:tab w:val="num" w:pos="3600"/>
        </w:tabs>
        <w:ind w:left="3600" w:hanging="360"/>
      </w:pPr>
      <w:rPr>
        <w:rFonts w:ascii="Courier New" w:hAnsi="Courier New"/>
      </w:rPr>
    </w:lvl>
    <w:lvl w:ilvl="5" w:tplc="73364BA8">
      <w:start w:val="1"/>
      <w:numFmt w:val="bullet"/>
      <w:lvlText w:val=""/>
      <w:lvlJc w:val="left"/>
      <w:pPr>
        <w:tabs>
          <w:tab w:val="num" w:pos="4320"/>
        </w:tabs>
        <w:ind w:left="4320" w:hanging="360"/>
      </w:pPr>
      <w:rPr>
        <w:rFonts w:ascii="Wingdings" w:hAnsi="Wingdings"/>
      </w:rPr>
    </w:lvl>
    <w:lvl w:ilvl="6" w:tplc="FBAEED3E">
      <w:start w:val="1"/>
      <w:numFmt w:val="bullet"/>
      <w:lvlText w:val=""/>
      <w:lvlJc w:val="left"/>
      <w:pPr>
        <w:tabs>
          <w:tab w:val="num" w:pos="5040"/>
        </w:tabs>
        <w:ind w:left="5040" w:hanging="360"/>
      </w:pPr>
      <w:rPr>
        <w:rFonts w:ascii="Symbol" w:hAnsi="Symbol"/>
      </w:rPr>
    </w:lvl>
    <w:lvl w:ilvl="7" w:tplc="296679C4">
      <w:start w:val="1"/>
      <w:numFmt w:val="bullet"/>
      <w:lvlText w:val="o"/>
      <w:lvlJc w:val="left"/>
      <w:pPr>
        <w:tabs>
          <w:tab w:val="num" w:pos="5760"/>
        </w:tabs>
        <w:ind w:left="5760" w:hanging="360"/>
      </w:pPr>
      <w:rPr>
        <w:rFonts w:ascii="Courier New" w:hAnsi="Courier New"/>
      </w:rPr>
    </w:lvl>
    <w:lvl w:ilvl="8" w:tplc="BB089E18">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C736EABC">
      <w:start w:val="1"/>
      <w:numFmt w:val="bullet"/>
      <w:lvlText w:val=""/>
      <w:lvlJc w:val="left"/>
      <w:pPr>
        <w:ind w:left="720" w:hanging="360"/>
      </w:pPr>
      <w:rPr>
        <w:rFonts w:ascii="Symbol" w:hAnsi="Symbol"/>
      </w:rPr>
    </w:lvl>
    <w:lvl w:ilvl="1" w:tplc="D2D6FBAC">
      <w:start w:val="1"/>
      <w:numFmt w:val="bullet"/>
      <w:lvlText w:val="o"/>
      <w:lvlJc w:val="left"/>
      <w:pPr>
        <w:tabs>
          <w:tab w:val="num" w:pos="1440"/>
        </w:tabs>
        <w:ind w:left="1440" w:hanging="360"/>
      </w:pPr>
      <w:rPr>
        <w:rFonts w:ascii="Courier New" w:hAnsi="Courier New"/>
      </w:rPr>
    </w:lvl>
    <w:lvl w:ilvl="2" w:tplc="C0342F3C">
      <w:start w:val="1"/>
      <w:numFmt w:val="bullet"/>
      <w:lvlText w:val=""/>
      <w:lvlJc w:val="left"/>
      <w:pPr>
        <w:tabs>
          <w:tab w:val="num" w:pos="2160"/>
        </w:tabs>
        <w:ind w:left="2160" w:hanging="360"/>
      </w:pPr>
      <w:rPr>
        <w:rFonts w:ascii="Wingdings" w:hAnsi="Wingdings"/>
      </w:rPr>
    </w:lvl>
    <w:lvl w:ilvl="3" w:tplc="78BAF83C">
      <w:start w:val="1"/>
      <w:numFmt w:val="bullet"/>
      <w:lvlText w:val=""/>
      <w:lvlJc w:val="left"/>
      <w:pPr>
        <w:tabs>
          <w:tab w:val="num" w:pos="2880"/>
        </w:tabs>
        <w:ind w:left="2880" w:hanging="360"/>
      </w:pPr>
      <w:rPr>
        <w:rFonts w:ascii="Symbol" w:hAnsi="Symbol"/>
      </w:rPr>
    </w:lvl>
    <w:lvl w:ilvl="4" w:tplc="A510FCBC">
      <w:start w:val="1"/>
      <w:numFmt w:val="bullet"/>
      <w:lvlText w:val="o"/>
      <w:lvlJc w:val="left"/>
      <w:pPr>
        <w:tabs>
          <w:tab w:val="num" w:pos="3600"/>
        </w:tabs>
        <w:ind w:left="3600" w:hanging="360"/>
      </w:pPr>
      <w:rPr>
        <w:rFonts w:ascii="Courier New" w:hAnsi="Courier New"/>
      </w:rPr>
    </w:lvl>
    <w:lvl w:ilvl="5" w:tplc="6FE0696E">
      <w:start w:val="1"/>
      <w:numFmt w:val="bullet"/>
      <w:lvlText w:val=""/>
      <w:lvlJc w:val="left"/>
      <w:pPr>
        <w:tabs>
          <w:tab w:val="num" w:pos="4320"/>
        </w:tabs>
        <w:ind w:left="4320" w:hanging="360"/>
      </w:pPr>
      <w:rPr>
        <w:rFonts w:ascii="Wingdings" w:hAnsi="Wingdings"/>
      </w:rPr>
    </w:lvl>
    <w:lvl w:ilvl="6" w:tplc="26FE59E2">
      <w:start w:val="1"/>
      <w:numFmt w:val="bullet"/>
      <w:lvlText w:val=""/>
      <w:lvlJc w:val="left"/>
      <w:pPr>
        <w:tabs>
          <w:tab w:val="num" w:pos="5040"/>
        </w:tabs>
        <w:ind w:left="5040" w:hanging="360"/>
      </w:pPr>
      <w:rPr>
        <w:rFonts w:ascii="Symbol" w:hAnsi="Symbol"/>
      </w:rPr>
    </w:lvl>
    <w:lvl w:ilvl="7" w:tplc="B726D088">
      <w:start w:val="1"/>
      <w:numFmt w:val="bullet"/>
      <w:lvlText w:val="o"/>
      <w:lvlJc w:val="left"/>
      <w:pPr>
        <w:tabs>
          <w:tab w:val="num" w:pos="5760"/>
        </w:tabs>
        <w:ind w:left="5760" w:hanging="360"/>
      </w:pPr>
      <w:rPr>
        <w:rFonts w:ascii="Courier New" w:hAnsi="Courier New"/>
      </w:rPr>
    </w:lvl>
    <w:lvl w:ilvl="8" w:tplc="88AA523C">
      <w:start w:val="1"/>
      <w:numFmt w:val="bullet"/>
      <w:lvlText w:val=""/>
      <w:lvlJc w:val="left"/>
      <w:pPr>
        <w:tabs>
          <w:tab w:val="num" w:pos="6480"/>
        </w:tabs>
        <w:ind w:left="6480" w:hanging="360"/>
      </w:pPr>
      <w:rPr>
        <w:rFonts w:ascii="Wingdings" w:hAnsi="Wingdings"/>
      </w:rPr>
    </w:lvl>
  </w:abstractNum>
  <w:abstractNum w:abstractNumId="4" w15:restartNumberingAfterBreak="0">
    <w:nsid w:val="14954793"/>
    <w:multiLevelType w:val="hybridMultilevel"/>
    <w:tmpl w:val="16EA5F4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78CE3F95"/>
    <w:multiLevelType w:val="hybridMultilevel"/>
    <w:tmpl w:val="D5A4728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453FD0"/>
    <w:rsid w:val="000371D5"/>
    <w:rsid w:val="000B528A"/>
    <w:rsid w:val="00186D13"/>
    <w:rsid w:val="00453FD0"/>
    <w:rsid w:val="004E3560"/>
    <w:rsid w:val="00621FAD"/>
    <w:rsid w:val="00803CA1"/>
    <w:rsid w:val="00805368"/>
    <w:rsid w:val="00806498"/>
    <w:rsid w:val="00832E1D"/>
    <w:rsid w:val="00912D20"/>
    <w:rsid w:val="009640AF"/>
    <w:rsid w:val="00CE74E8"/>
    <w:rsid w:val="00DD2FC3"/>
    <w:rsid w:val="00E42C63"/>
    <w:rsid w:val="00E91A2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94A2B"/>
  <w15:docId w15:val="{0AD1C5EF-1C78-4E07-B0F7-E74679D5E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b/>
      <w:bCs/>
      <w:kern w:val="36"/>
      <w:sz w:val="48"/>
      <w:szCs w:val="48"/>
    </w:rPr>
  </w:style>
  <w:style w:type="paragraph" w:styleId="Heading2">
    <w:name w:val="heading 2"/>
    <w:basedOn w:val="Normal"/>
    <w:next w:val="Normal"/>
    <w:qFormat/>
    <w:rsid w:val="00EF7B96"/>
    <w:pPr>
      <w:keepNext/>
      <w:spacing w:before="240" w:after="60"/>
      <w:outlineLvl w:val="1"/>
    </w:pPr>
    <w:rPr>
      <w:b/>
      <w:bCs/>
      <w:iCs/>
      <w:sz w:val="36"/>
      <w:szCs w:val="36"/>
    </w:rPr>
  </w:style>
  <w:style w:type="paragraph" w:styleId="Heading3">
    <w:name w:val="heading 3"/>
    <w:basedOn w:val="Normal"/>
    <w:next w:val="Normal"/>
    <w:qFormat/>
    <w:rsid w:val="00EF7B96"/>
    <w:pPr>
      <w:keepNext/>
      <w:spacing w:before="240" w:after="60"/>
      <w:outlineLvl w:val="2"/>
    </w:pPr>
    <w:rPr>
      <w:b/>
      <w:bCs/>
      <w:sz w:val="28"/>
      <w:szCs w:val="28"/>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sz w:val="20"/>
      <w:szCs w:val="20"/>
    </w:rPr>
  </w:style>
  <w:style w:type="paragraph" w:styleId="Heading6">
    <w:name w:val="heading 6"/>
    <w:basedOn w:val="Normal"/>
    <w:next w:val="Normal"/>
    <w:qFormat/>
    <w:rsid w:val="00EF7B96"/>
    <w:pPr>
      <w:spacing w:before="240" w:after="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ivdocumentleft-box">
    <w:name w:val="div_document_left-box"/>
    <w:basedOn w:val="DefaultParagraphFont"/>
    <w:rPr>
      <w:color w:val="FFFFFF"/>
      <w:shd w:val="clear" w:color="auto" w:fill="003D73"/>
    </w:rPr>
  </w:style>
  <w:style w:type="paragraph" w:customStyle="1" w:styleId="divdocumentleft-boxsection">
    <w:name w:val="div_document_left-box_section"/>
    <w:basedOn w:val="Normal"/>
  </w:style>
  <w:style w:type="paragraph" w:customStyle="1" w:styleId="divdocumentleft-boxsectionnth-child1sectiongapdiv">
    <w:name w:val="div_document_left-box_section_nth-child(1)_sectiongapdiv"/>
    <w:basedOn w:val="Normal"/>
    <w:rPr>
      <w:vanish/>
    </w:rPr>
  </w:style>
  <w:style w:type="paragraph" w:customStyle="1" w:styleId="divdocumentdivparagraphfirstparagraph">
    <w:name w:val="div_document_div_paragraph_firstparagraph"/>
    <w:basedOn w:val="Normal"/>
  </w:style>
  <w:style w:type="paragraph" w:customStyle="1" w:styleId="divdocumentname">
    <w:name w:val="div_document_name"/>
    <w:basedOn w:val="Normal"/>
    <w:pPr>
      <w:pBdr>
        <w:bottom w:val="none" w:sz="0" w:space="12" w:color="auto"/>
      </w:pBdr>
      <w:spacing w:line="690" w:lineRule="atLeast"/>
    </w:pPr>
    <w:rPr>
      <w:b/>
      <w:bCs/>
      <w:color w:val="FFFFFF"/>
      <w:sz w:val="56"/>
      <w:szCs w:val="56"/>
    </w:rPr>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rPr>
      <w:sz w:val="28"/>
      <w:szCs w:val="28"/>
    </w:rPr>
  </w:style>
  <w:style w:type="paragraph" w:customStyle="1" w:styleId="divdocumentSECTIONCNTCsectiongapdiv">
    <w:name w:val="div_document_SECTION_CNTC_sectiongapdiv"/>
    <w:basedOn w:val="Normal"/>
    <w:pPr>
      <w:spacing w:line="400" w:lineRule="atLeast"/>
    </w:pPr>
  </w:style>
  <w:style w:type="character" w:customStyle="1" w:styleId="divdocumentleft-boxdivsectiontitle">
    <w:name w:val="div_document_left-box_div_sectiontitle"/>
    <w:basedOn w:val="DefaultParagraphFont"/>
    <w:rPr>
      <w:shd w:val="clear" w:color="auto" w:fill="003D73"/>
    </w:rPr>
  </w:style>
  <w:style w:type="paragraph" w:customStyle="1" w:styleId="divdocumentleft-boxdivsectiontitleParagraph">
    <w:name w:val="div_document_left-box_div_sectiontitle Paragraph"/>
    <w:basedOn w:val="Normal"/>
    <w:pPr>
      <w:shd w:val="clear" w:color="auto" w:fill="003D73"/>
    </w:pPr>
    <w:rPr>
      <w:shd w:val="clear" w:color="auto" w:fill="003D73"/>
    </w:rPr>
  </w:style>
  <w:style w:type="table" w:customStyle="1" w:styleId="divdocumentleft-boxdivheading">
    <w:name w:val="div_document_left-box_div_heading"/>
    <w:basedOn w:val="TableNormal"/>
    <w:tblPr/>
  </w:style>
  <w:style w:type="paragraph" w:customStyle="1" w:styleId="left-boxheadinggapdiv">
    <w:name w:val="left-box_headinggapdiv"/>
    <w:basedOn w:val="Normal"/>
    <w:pPr>
      <w:spacing w:line="200" w:lineRule="atLeast"/>
    </w:pPr>
    <w:rPr>
      <w:sz w:val="14"/>
      <w:szCs w:val="14"/>
    </w:rPr>
  </w:style>
  <w:style w:type="paragraph" w:customStyle="1" w:styleId="div">
    <w:name w:val="div"/>
    <w:basedOn w:val="Normal"/>
  </w:style>
  <w:style w:type="paragraph" w:customStyle="1" w:styleId="divdocumentaddresssinglecolumn">
    <w:name w:val="div_document_address_singlecolumn"/>
    <w:basedOn w:val="Normal"/>
    <w:rPr>
      <w:color w:val="FFFFFF"/>
    </w:rPr>
  </w:style>
  <w:style w:type="paragraph" w:customStyle="1" w:styleId="txtBold">
    <w:name w:val="txtBold"/>
    <w:basedOn w:val="Normal"/>
    <w:rPr>
      <w:b/>
      <w:bCs/>
    </w:rPr>
  </w:style>
  <w:style w:type="paragraph" w:customStyle="1" w:styleId="mt5">
    <w:name w:val="mt5"/>
    <w:basedOn w:val="Normal"/>
  </w:style>
  <w:style w:type="paragraph" w:customStyle="1" w:styleId="divdocumentsectiongapdiv">
    <w:name w:val="div_document_sectiongapdiv"/>
    <w:basedOn w:val="Normal"/>
    <w:pPr>
      <w:spacing w:line="400" w:lineRule="atLeast"/>
    </w:pPr>
  </w:style>
  <w:style w:type="paragraph" w:customStyle="1" w:styleId="divdocumentleft-boxsinglecolumn">
    <w:name w:val="div_document_left-box_singlecolumn"/>
    <w:basedOn w:val="Normal"/>
  </w:style>
  <w:style w:type="character" w:customStyle="1" w:styleId="singlecolumnspanpaddedlinenth-child1">
    <w:name w:val="singlecolumn_span_paddedline_nth-child(1)"/>
    <w:basedOn w:val="DefaultParagraphFont"/>
  </w:style>
  <w:style w:type="paragraph" w:customStyle="1" w:styleId="p">
    <w:name w:val="p"/>
    <w:basedOn w:val="Normal"/>
  </w:style>
  <w:style w:type="paragraph" w:customStyle="1" w:styleId="ratvcontainer">
    <w:name w:val="ratvcontainer"/>
    <w:basedOn w:val="Normal"/>
    <w:pPr>
      <w:spacing w:line="280" w:lineRule="atLeast"/>
    </w:pPr>
  </w:style>
  <w:style w:type="paragraph" w:customStyle="1" w:styleId="divdocumentsectionparagraph">
    <w:name w:val="div_document_section_paragraph"/>
    <w:basedOn w:val="Normal"/>
    <w:pPr>
      <w:pBdr>
        <w:left w:val="none" w:sz="0" w:space="15" w:color="auto"/>
        <w:right w:val="none" w:sz="0" w:space="15" w:color="auto"/>
      </w:pBdr>
    </w:pPr>
  </w:style>
  <w:style w:type="paragraph" w:customStyle="1" w:styleId="divdocumentleft-boxParagraph">
    <w:name w:val="div_document_left-box Paragraph"/>
    <w:basedOn w:val="Normal"/>
    <w:pPr>
      <w:pBdr>
        <w:top w:val="none" w:sz="0" w:space="15" w:color="auto"/>
        <w:bottom w:val="none" w:sz="0" w:space="15" w:color="auto"/>
      </w:pBdr>
      <w:shd w:val="clear" w:color="auto" w:fill="003D73"/>
    </w:pPr>
    <w:rPr>
      <w:color w:val="FFFFFF"/>
      <w:shd w:val="clear" w:color="auto" w:fill="003D73"/>
    </w:rPr>
  </w:style>
  <w:style w:type="character" w:customStyle="1" w:styleId="divdocumentright-box">
    <w:name w:val="div_document_right-box"/>
    <w:basedOn w:val="DefaultParagraphFont"/>
    <w:rPr>
      <w:color w:val="343434"/>
      <w:spacing w:val="4"/>
    </w:rPr>
  </w:style>
  <w:style w:type="paragraph" w:customStyle="1" w:styleId="divdocumentright-boxsectionnth-child1">
    <w:name w:val="div_document_right-box_section_nth-child(1)"/>
    <w:basedOn w:val="Normal"/>
  </w:style>
  <w:style w:type="paragraph" w:customStyle="1" w:styleId="divdocumentright-boxsummaryparagraph">
    <w:name w:val="div_document_right-box_summary_paragraph"/>
    <w:basedOn w:val="Normal"/>
  </w:style>
  <w:style w:type="paragraph" w:customStyle="1" w:styleId="divdocumentright-boxsummaryparagraphsinglecolumn">
    <w:name w:val="div_document_right-box_summary_paragraph_singlecolumn"/>
    <w:basedOn w:val="Normal"/>
  </w:style>
  <w:style w:type="character" w:customStyle="1" w:styleId="divdocumentemptycell">
    <w:name w:val="div_document_emptycell"/>
    <w:basedOn w:val="DefaultParagraphFont"/>
  </w:style>
  <w:style w:type="paragraph" w:customStyle="1" w:styleId="divdocumentemptycellParagraph">
    <w:name w:val="div_document_emptycell Paragraph"/>
    <w:basedOn w:val="Normal"/>
  </w:style>
  <w:style w:type="character" w:customStyle="1" w:styleId="divdocumentright-boxpaddedlinedate-content">
    <w:name w:val="div_document_right-box_paddedline_date-content"/>
    <w:basedOn w:val="DefaultParagraphFont"/>
  </w:style>
  <w:style w:type="character" w:customStyle="1" w:styleId="divdocumentjobdates">
    <w:name w:val="div_document_jobdates"/>
    <w:basedOn w:val="DefaultParagraphFont"/>
    <w:rPr>
      <w:sz w:val="22"/>
      <w:szCs w:val="22"/>
    </w:rPr>
  </w:style>
  <w:style w:type="character" w:customStyle="1" w:styleId="divdocumentright-boxdatetablepindcell">
    <w:name w:val="div_document_right-box_datetable_pindcell"/>
    <w:basedOn w:val="DefaultParagraphFont"/>
  </w:style>
  <w:style w:type="character" w:customStyle="1" w:styleId="divdocumentright-boxdatetablesinglecolumn">
    <w:name w:val="div_document_right-box_datetable_singlecolumn"/>
    <w:basedOn w:val="DefaultParagraphFont"/>
  </w:style>
  <w:style w:type="paragraph" w:customStyle="1" w:styleId="divdocumentright-boxsectionexperiencesinglecolumnpaddedline">
    <w:name w:val="div_document_right-box_section_experience_singlecolumn_paddedline"/>
    <w:basedOn w:val="Normal"/>
    <w:pPr>
      <w:pBdr>
        <w:right w:val="none" w:sz="0" w:space="15" w:color="auto"/>
      </w:pBdr>
    </w:pPr>
  </w:style>
  <w:style w:type="character" w:customStyle="1" w:styleId="divdocumentjobtitle">
    <w:name w:val="div_document_jobtitle"/>
    <w:basedOn w:val="DefaultParagraphFont"/>
    <w:rPr>
      <w:sz w:val="28"/>
      <w:szCs w:val="28"/>
    </w:rPr>
  </w:style>
  <w:style w:type="paragraph" w:customStyle="1" w:styleId="divdocumentright-boxsectionexperiencesinglecolumnjobline">
    <w:name w:val="div_document_right-box_section_experience_singlecolumn_jobline"/>
    <w:basedOn w:val="Normal"/>
    <w:pPr>
      <w:pBdr>
        <w:right w:val="none" w:sz="0" w:space="15" w:color="auto"/>
      </w:pBdr>
    </w:pPr>
  </w:style>
  <w:style w:type="paragraph" w:customStyle="1" w:styleId="divdocumentli">
    <w:name w:val="div_document_li"/>
    <w:basedOn w:val="Normal"/>
    <w:pPr>
      <w:pBdr>
        <w:left w:val="none" w:sz="0" w:space="5" w:color="auto"/>
      </w:pBdr>
    </w:pPr>
  </w:style>
  <w:style w:type="table" w:customStyle="1" w:styleId="divdocumentsectionexperienceparagraph">
    <w:name w:val="div_document_section_experience_paragraph"/>
    <w:basedOn w:val="TableNormal"/>
    <w:tblPr/>
  </w:style>
  <w:style w:type="paragraph" w:customStyle="1" w:styleId="divdocumentright-boxsectioneducationsinglecolumnpaddedline">
    <w:name w:val="div_document_right-box_section_education_singlecolumn_paddedline"/>
    <w:basedOn w:val="Normal"/>
    <w:pPr>
      <w:pBdr>
        <w:right w:val="none" w:sz="0" w:space="15" w:color="auto"/>
      </w:pBdr>
    </w:pPr>
  </w:style>
  <w:style w:type="character" w:customStyle="1" w:styleId="divdocumentdegree">
    <w:name w:val="div_document_degree"/>
    <w:basedOn w:val="DefaultParagraphFont"/>
    <w:rPr>
      <w:sz w:val="28"/>
      <w:szCs w:val="28"/>
    </w:rPr>
  </w:style>
  <w:style w:type="character" w:customStyle="1" w:styleId="divdocumentprogramline">
    <w:name w:val="div_document_programline"/>
    <w:basedOn w:val="DefaultParagraphFont"/>
    <w:rPr>
      <w:sz w:val="28"/>
      <w:szCs w:val="28"/>
    </w:rPr>
  </w:style>
  <w:style w:type="character" w:customStyle="1" w:styleId="divdocumenteducationjoblocation">
    <w:name w:val="div_document_education_joblocation"/>
    <w:basedOn w:val="DefaultParagraphFont"/>
    <w:rPr>
      <w:i/>
      <w:iCs/>
    </w:rPr>
  </w:style>
  <w:style w:type="paragraph" w:customStyle="1" w:styleId="divdocumentright-boxsectioneducationsinglecolumnjobline">
    <w:name w:val="div_document_right-box_section_education_singlecolumn_jobline"/>
    <w:basedOn w:val="Normal"/>
    <w:pPr>
      <w:pBdr>
        <w:right w:val="none" w:sz="0" w:space="15" w:color="auto"/>
      </w:pBdr>
    </w:pPr>
  </w:style>
  <w:style w:type="table" w:customStyle="1" w:styleId="divdocumentsectioneducationparagraph">
    <w:name w:val="div_document_section_education_paragraph"/>
    <w:basedOn w:val="TableNormal"/>
    <w:tblPr/>
  </w:style>
  <w:style w:type="paragraph" w:customStyle="1" w:styleId="divdocumentright-boxparagraphsinglecolumn">
    <w:name w:val="div_document_right-box_paragraph_singlecolumn"/>
    <w:basedOn w:val="Normal"/>
  </w:style>
  <w:style w:type="table" w:customStyle="1" w:styleId="divdocument">
    <w:name w:val="div_document"/>
    <w:basedOn w:val="TableNormal"/>
    <w:tblPr/>
  </w:style>
  <w:style w:type="character" w:styleId="Hyperlink">
    <w:name w:val="Hyperlink"/>
    <w:basedOn w:val="DefaultParagraphFont"/>
    <w:uiPriority w:val="99"/>
    <w:unhideWhenUsed/>
    <w:rsid w:val="004E3560"/>
    <w:rPr>
      <w:color w:val="0563C1" w:themeColor="hyperlink"/>
      <w:u w:val="single"/>
    </w:rPr>
  </w:style>
  <w:style w:type="character" w:styleId="FollowedHyperlink">
    <w:name w:val="FollowedHyperlink"/>
    <w:basedOn w:val="DefaultParagraphFont"/>
    <w:uiPriority w:val="99"/>
    <w:semiHidden/>
    <w:unhideWhenUsed/>
    <w:rsid w:val="00621FA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yworkspiya.github.io/myPersonalProfile/" TargetMode="External"/><Relationship Id="rId3" Type="http://schemas.openxmlformats.org/officeDocument/2006/relationships/settings" Target="settings.xml"/><Relationship Id="rId7" Type="http://schemas.openxmlformats.org/officeDocument/2006/relationships/hyperlink" Target="https://github.com/Ardra-rep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yWorksPiya" TargetMode="External"/><Relationship Id="rId5" Type="http://schemas.openxmlformats.org/officeDocument/2006/relationships/hyperlink" Target="https://www.linkedin.com/in/ardra-ashok-517a45186/"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512</Words>
  <Characters>2922</Characters>
  <Application>Microsoft Office Word</Application>
  <DocSecurity>0</DocSecurity>
  <Lines>24</Lines>
  <Paragraphs>6</Paragraphs>
  <ScaleCrop>false</ScaleCrop>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ArdraAshokJunior Web Developer</dc:title>
  <cp:lastModifiedBy>Ardra</cp:lastModifiedBy>
  <cp:revision>3</cp:revision>
  <dcterms:created xsi:type="dcterms:W3CDTF">2021-03-02T05:17:00Z</dcterms:created>
  <dcterms:modified xsi:type="dcterms:W3CDTF">2021-03-02T06:42:00Z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cb3ee5bc-e79f-4691-ba34-698968845d86</vt:lpwstr>
  </property>
  <property fmtid="{D5CDD505-2E9C-101B-9397-08002B2CF9AE}" pid="3" name="x1ye=0">
    <vt:lpwstr>OFoAAB+LCAAAAAAABAAUm8V2g1AURT+IARJ0iAcLrjPc3fn60nbUQRu43HfO3ukKimMs/CExDIN5CMV5lEEJVGAFFibRz4dB5873TiUV6nZNxAF84E8Fu1gX2/2H3a6eIZIMyrJ6E89H+GiQvW9EO5n8fTkHunCcUbK1PcrB1/uGx12qGy/2bR55hlPpuHgNepno5GyiigNkhl/2SFR7O+wbZ+hpvD6Z9Jin68qu1PbgPVNuHnA/vYVDR1EZ3+Y</vt:lpwstr>
  </property>
  <property fmtid="{D5CDD505-2E9C-101B-9397-08002B2CF9AE}" pid="4" name="x1ye=1">
    <vt:lpwstr>LmQAQcNTUemtmjFEKfEEioizK9C05LQeveUyFKkUdE6SiDFtEJWoNDkQVOp+28kTAFrVKuUEYaPavxT6jvC80wSIwSk8chR0i4pP6bmya6ThysHWa0D4sg65Yc9eNX713eqGVGqulQwl7cI+F+INGU+8c+8egqqCM+ygYQCcioIKji+wnGVW1pIDYHuwoW1xcWWmAfRwDYgqGIs+JMrEMUNjV5QmUx+QPlV7szUdqk/VXRdbvW1dPHkqLrhQ5yH</vt:lpwstr>
  </property>
  <property fmtid="{D5CDD505-2E9C-101B-9397-08002B2CF9AE}" pid="5" name="x1ye=10">
    <vt:lpwstr>hOfDPfiBr+7FW0+kfMkMn7xLfdkWaiu+OuT9kEe6CukkCs5l8L3ulmNs00c7jauodAAUJuVtNGpOpVz9Sk6a4Q/srwBEf9DLct4wdGi04SCXfAbxhe3iOGAQTVFKmdk1WXJ9tE1EtBRGzAJTmoUZha6gNSV2YTJQRmFVnieniFk8qxQdHFzieXHOwJh9Mijpoxzw393FFqW/NIK9UMLXG+PXHq0J6Ep+nhadA8wR8xu4qsxCRGoPgrccR93QxnK</vt:lpwstr>
  </property>
  <property fmtid="{D5CDD505-2E9C-101B-9397-08002B2CF9AE}" pid="6" name="x1ye=11">
    <vt:lpwstr>2a2G7Wb7VmfmA4Qwnk7eSv91+3iRy2cJE3PX42f4zfXTMwGWJIXE/Incm6k3oHniGanRZpnalMFNPXpsbrQhR8WtpTABAT2BYq1n0s7rgmH1rTxG91qxffOWIQSYSDRgeRaU3SnMwAMnnHH45KfJ/lQzXHW9UPqqD8ii7i8qNxUbWCWrImIQJyiQEXigKKyEh81Rg8HQ5z8foPxDO2tUdXxwFqhYjlUUsobKjhxgRU9z19a2ewm6hPaa9ng9x6+</vt:lpwstr>
  </property>
  <property fmtid="{D5CDD505-2E9C-101B-9397-08002B2CF9AE}" pid="7" name="x1ye=12">
    <vt:lpwstr>rgH9MNp/osZ3a9d/n682+RzFZicl+OZa1laFXsqWe0io29EPjkXF9tMGNyGvYx7Gh7C6yMh1wWfrCKZz7Lb7YjdrIyb5mmN7TsfYhq42EDwjb3S5hRXE1QAJRc1p0hW/lr8/OIVYaQ0Yc6S5sKu+Y7wyMaFN1o5R0sSbLiBQrPPhN2xqwhjUL34vj5ZoCFpL4XEEDbSz34hI+amXKHOiznvlGkmiLBBWzNKy6m+i4T4tERZO36j3ovqhD4odS3t</vt:lpwstr>
  </property>
  <property fmtid="{D5CDD505-2E9C-101B-9397-08002B2CF9AE}" pid="8" name="x1ye=13">
    <vt:lpwstr>2vLizPkRDG8alWRIUtB4za8EoOgzX7x/xWp8prn2tNmWMFDmC+xT2+2LzWxlzyKEUEs8eWPll9PCsJYtskuY/jkd7k0aiLA1vWAvrT20aWcP3OmgruatI1tfnzERDp+Yhuo++c/qndHAcqhateXDPjkwRXgRSrdje+PLaL+iYVtfgggjG+1NYT/EMmHbXN9x91Zo/YCeDZNPlcHbaGe9HVyxr6VNgB/z7VLuD8+XvvuUjkntj0Zq8Rkzs18njH/</vt:lpwstr>
  </property>
  <property fmtid="{D5CDD505-2E9C-101B-9397-08002B2CF9AE}" pid="9" name="x1ye=14">
    <vt:lpwstr>m+GK/6Shgvocl+C/DQBEqc8xpIxyPO7h/K8Y042bZHKqahJkDxcgmWuyzFV7oJ2C32WWtC4ZOZO+JaOgCoqrZRkKWd2lPoW3GZS6EG3RAl+X2cyk5IUDyVrol53ZQMdq01F1pSzGPEQIz5ajkQc28Y6CmKZHFDMUZPN1XG1RI9mm0lCj8PD4kz3Ya5D8HKFuxWDEb4Dop8vlU3n7Qlpcq0x5MH0GevtsSNq609++4hJB6umhrY/jYvbRGKmqYYH</vt:lpwstr>
  </property>
  <property fmtid="{D5CDD505-2E9C-101B-9397-08002B2CF9AE}" pid="10" name="x1ye=15">
    <vt:lpwstr>c+rn3xgR7ZhxpqL+hGbrLpZJgBpLCGHC3XVhrU6+Mtvqb5Ue4T7oRcvK0FnUQtVcTV7+XaRRhpy2AP0VfE+5dJplmszchdu2GJ/oKZdXAiBde8kb4Szay0vOMsJfy90ESmgdjnjXEtjCkiIqCgOgXGPNLITCl+kggLyFZodvjgeeTv/UVcFmKtpr5zDyYELj3KBxsNpa21iIrTs8KlF6Jx2lsErmr1BD4NaWbr+OhgRj7Tl1A13bkPeMJ9mxm+S</vt:lpwstr>
  </property>
  <property fmtid="{D5CDD505-2E9C-101B-9397-08002B2CF9AE}" pid="11" name="x1ye=16">
    <vt:lpwstr>5WjbpTxG0z2KvH6pIO4kjcPyrX7l+IniS/7ByJRTejFoGi4gsEZhRTOL7QcDda2PcGPDsMW8KaD4ia+JeqmUgHw98VEEJbjyDaXTXnnTC+isrKhDpPN1R2hIlXn77axD1h03cwfM9lVZd+ewSKQzQgheif1zM8gfUQszM29VuEDP/TjyFpoItGEevqv0CzGTBHRPveGz97vBc5SB4Yt2G0WfrUw1I5rXmgK0mPoBOx/xwk/zk/e3qqURvv2vy4G</vt:lpwstr>
  </property>
  <property fmtid="{D5CDD505-2E9C-101B-9397-08002B2CF9AE}" pid="12" name="x1ye=17">
    <vt:lpwstr>PY99YjTbwWy+wALrNhn5BmfhSPx7s0cgOBkhOHpPBtUfuQMTo24AeBNLRyfhawE0G23EBJ6/M1o/6G5yFrZLrC0e0a2rxrfcq6fE6C+gva33TUg27oCGNwzVlYffLACK8FCcqkjTJf42yUMTNUYyuvxiGsjPM7QmOaefkXFKn9qv3eG93tOVNZrBPx1PfHDWQMDJ0kWqnQ3x/zcNvqdmTH0vHECfQNGTtkl8aPBjwNyuyKvrXMKEKXzDHM7Mypg</vt:lpwstr>
  </property>
  <property fmtid="{D5CDD505-2E9C-101B-9397-08002B2CF9AE}" pid="13" name="x1ye=18">
    <vt:lpwstr>WAYp4yyyM+VsxiYgf57v006pfIEY8oQjJYlxPp4KasQbMqm4tlOCXJqahLwrblw8fXcWRKI2vbLPK3Ott3yc7T+DGuU+syYOW+JLFirFVWifpI2JJxXNJLMHm/1eizGKcOZpLTQ+CJuFj4tHFdD44POs5z8WMww6/sCGErG2CWuwM6DUxt2VCR07HRqneED8AN/E1IjH72vLKQtlc01BUIfUD6yjUGEnHBgOzTu5cB6jYTNI7V1ZcqilFBVDWMe</vt:lpwstr>
  </property>
  <property fmtid="{D5CDD505-2E9C-101B-9397-08002B2CF9AE}" pid="14" name="x1ye=19">
    <vt:lpwstr>xu/PfsKYCEQvrjxGaZsnhxe7/RmyiU/82AjHuUebPej5BmqqRu6k5yUADoy9WN5OeRVFThvlxAFD5LyoHFRMNgSAbRUQ18DZYHqx9q1i5C1uo72/LV+FcaAS8weSjRAJ+TtzqbZXPk6vIGihl67wJlgLVih521uDnAyu5LDHcPLeGkXPQ6He2/QNcR+cL8HmS9A4o/f4Zqioba+Gc/vffVlu5XAjRK5BRS8nxYuT6ksqKUyY5KLlMnJ1aIwl5YG</vt:lpwstr>
  </property>
  <property fmtid="{D5CDD505-2E9C-101B-9397-08002B2CF9AE}" pid="15" name="x1ye=2">
    <vt:lpwstr>u8olrf3PN3JtaOknggUp3s9GoOb2lbERU+qc0zjGeD9gj0NAkMy6B+aVP9Gf4SOJjo6Y9DHZg+/KIR+ECDfTR+nEYov8RF94t8uhxJA1y+0dfW+kW6w/wgOVuwaoQ9pj4BnYZBkcOLGNGYiV7Td4uI59KLgufiCRnMAVILmN9nnfSNWAyPyskpjGUbAXbaeG5jBIyr1A3vO154f1QE1elLCutBk2MuLjq+pMsL8dyE8mB0JI4nW14eNrTH17JJJ</vt:lpwstr>
  </property>
  <property fmtid="{D5CDD505-2E9C-101B-9397-08002B2CF9AE}" pid="16" name="x1ye=20">
    <vt:lpwstr>MU8LDgVoI9yFf712pnRSpeCj2C2kXaEddkCUW5v108NdxrYL2n2tSSyrzRn0BDEguP1UhLHgYSBqJm86x2fXT0S0szcRtuTklh8O9ysABiKNu+5YHHUEWdiiA2RsZ/prVqw8BlvvywMHZJmkdehLaYB9fsTbunTU9g12WeL+zUr89/Q3JHu3RocS36u8Hw/qbCmnbFdc4+dkGn5x8Pcg+ag/bCw0C2AcS+migLPxE64ubguUwZ13WOpvecTtCIL</vt:lpwstr>
  </property>
  <property fmtid="{D5CDD505-2E9C-101B-9397-08002B2CF9AE}" pid="17" name="x1ye=21">
    <vt:lpwstr>6v+UthP6RuRnTZ5yJrAOWajj59d2RjK0wx+wpffxrKyNkUWlvLRp7Bp+qzUmHjaS1r2Gh7A1mC2gdmDZ/bcv8l+S/ceXQPGRda6iG3jIxrpQTgqV/iTki/qEUAw5zTYybGH9T49ovnqhVUiufObu3L3C5Fh0dlETgut1OPK7YGX9G1Yaz7NXdhhiK73DVdcfLSWswMacZdFjFmQeisXe8bf46GxDw4Hm+ScbioRO0e5RqyStJ4PgOlrg3KbJqPI</vt:lpwstr>
  </property>
  <property fmtid="{D5CDD505-2E9C-101B-9397-08002B2CF9AE}" pid="18" name="x1ye=22">
    <vt:lpwstr>bK1EPYX3LCbN5naeEo4g7t0TdQlY2/Vosn3wY3nO9ucxx6jLTzZvSG1TopfD6dDGHxJFthKwl39iwHa48ry3BG42LfWWtOVwBzGjCubwOtEbuX0ztHxUv4abXX55vuq3mUKT/GNKegzvr0O4S+MgV8qKPoO7PQzT5ZkS+JBM6lhW5ut9L06lvwRgIIPZuNK4TUCJ0Lr+n+QLi0aPD8AMt00Ent4nEuR3uLW7OLTYdfSklaXDd1L3rT0hSYqnNew</vt:lpwstr>
  </property>
  <property fmtid="{D5CDD505-2E9C-101B-9397-08002B2CF9AE}" pid="19" name="x1ye=23">
    <vt:lpwstr>KNwHupn4fTEGc94r33wl+Z6ja6SGDmHoOstOu9QkObdns99JzV0jA3LaNgk+lvG+1xbGgpXYzcfHJmZ3ekEoLSlHnMQP7d/OHQDzVFs8Q+GrOC5SEx3214GjV+afgXR1iOfhKytlvVatRLsHD4CAhoP4ZDo8vnJYwH6DzSPpb+rdsrl12NOarj2acBXssYccCRJLs0ehCHyQhxKIcvsMb6tSHGIXMfqLBUOdYk97IdwhImeQdPmsDEDgkTs8RLb</vt:lpwstr>
  </property>
  <property fmtid="{D5CDD505-2E9C-101B-9397-08002B2CF9AE}" pid="20" name="x1ye=24">
    <vt:lpwstr>1Wk5Opt4b2sb7pwcn9x9AjdnVwaBE36WXq0yfCyvFzw1BECqJrqgV7eN5kBy2DsUal4NKKltVjRES5j0foDhjehDZwT9kGSHvKLfJA0EIf2vPqIT+IwjJ/JiVEa01YbjwN75YxqhWe25lDft4zjjfNzNBqFoArHo5bbu5Qde+oVUPP9hN1OPm2Hxk+Bqt2kiJUmR5S8xNJtdNOVIBT1ypDi4Mx/1lLwqNF39YsHd9ofI9hyOn1/vmz598Dvq+rw</vt:lpwstr>
  </property>
  <property fmtid="{D5CDD505-2E9C-101B-9397-08002B2CF9AE}" pid="21" name="x1ye=25">
    <vt:lpwstr>xtjKcPQ8PulzedZdMrIS6UHSoNcFvzcw9aPiYLEA50AV/rDncNL78Yv4mSsUgxdYqsLkEl+L5kFUZXh9gyaM8yGpXqQFemnS5aw5H45RgXO+85iR1mX2xqdPE5ZQL3hlipwboeMfyHmyvQNAtY62hv8j8ou5pcOh0pe1PfP7wNyRAh9Ir5wUbMUws9b0OUER75uyQStfA/Kf3fdShiSJN/pFAyQ8qB7uyhN8Nb9f04X0WB5u4C3QxZnvANZ81HN</vt:lpwstr>
  </property>
  <property fmtid="{D5CDD505-2E9C-101B-9397-08002B2CF9AE}" pid="22" name="x1ye=26">
    <vt:lpwstr>BDmVORAevaj5dW75uM1GxZyPlGM4cDS9OZDPyVuwNDXZN2zuCVEF0TcpFQLEyLo84Da5HIew936lyqBtqWMiJadd4i6sYFIeo9jAIIj5mEMA0mYPHO6iVfdozA5JjQ31MCk3roqTaCybT8LNRDH2LOof2tRh8GdvrHTg2XBicbLYUwVvfrs6/VLQkUwh/5tY0+vcVfDLKYvYrCEsnfCHaTYusy7L4bXJvHgNZ+L1WV39QbP/BPDzNOqoA+HjRYd</vt:lpwstr>
  </property>
  <property fmtid="{D5CDD505-2E9C-101B-9397-08002B2CF9AE}" pid="23" name="x1ye=27">
    <vt:lpwstr>yDZt/nZkiV14Hpp0HNKmPzIYqFHmV6zJmCceDR4IseVf8MnwD85rissKcVzpR0VgZ+yz9Q8ID09/VkgbyqBj2evDJHvMWrIsP5tX8zGoAVuT0qPk91Z72SB1OjyMD3zc84j+40YHR0Id8fT4fvzQX+ijjsvdenv4mc9y1wL56ELEhs6ExQkLOtbF2nscHjCxwLvaEN8lS9y8Nfm980u/uM+QjHUuft9IZ00FdaKjHcllQKz98XwXwCmW1u+P+G4</vt:lpwstr>
  </property>
  <property fmtid="{D5CDD505-2E9C-101B-9397-08002B2CF9AE}" pid="24" name="x1ye=28">
    <vt:lpwstr>E/TNXkkKVpSVGCUrU6xRIPd1CCSy4Y8ww1ei3tucWdJ7AoSurvUXVX6gbn+acfrU7WUZOW+OGrTUfiakks1nDUSePSIWeKsr9IBGc2+DI2o5wbXcsU1c5BpCMw46OgMtPPWlgOrBM6XqvjkiEYRQzqfIqMAZ2CgXCOnNwSkFfWlv3z8YR6kS4puIGg1cFHCCiImq1YihYpdcnTa4B5Zim6mDVZ1ZRlZyEJp5d5KLBRLdXnyW9bc4Y4EDi1mLNb5</vt:lpwstr>
  </property>
  <property fmtid="{D5CDD505-2E9C-101B-9397-08002B2CF9AE}" pid="25" name="x1ye=29">
    <vt:lpwstr>2nitLoTsrW9u/7jeEzVsToMlas/QTyM9LLk87NaiojKjn42BGb7x6Mtu8uhxrk7o5/XoDNkK37rteLl5ePXtmj8QutaBC+noVoU6gItMarZyva+qkEQcwE5O7LABG8tmF73lUJKfovdyq5lW0RrtDbok/X3U+ww6nRLY5YPeO3iI085G252SoWPmLcYuTcHrZgcfc6BubYkpeMMZmMt8bYc4NtldUpRQf6AYu6+xAq/wA/n2aVXr12PdX1uah5W</vt:lpwstr>
  </property>
  <property fmtid="{D5CDD505-2E9C-101B-9397-08002B2CF9AE}" pid="26" name="x1ye=3">
    <vt:lpwstr>bbe69VGj239OAfhFLTpErP6KMZjnQYHGgb8mhv2TPwcHakQk1au2TqDgHNcQyBXxywT8sxaYH/gtuAEZdgZmMZ/Z9oXKSU8OqMZb131b3iN87Y9omWtzESaf7gAdZrj0DqHOHTP49jibR4HMj02LDRDnLm7bqCu+0l6fktEuoK6tQX/iH0yWTM4i4oSGIp7C/yi5iDuCb+xVqSxJ21nl5OCCfJ8k50Xi11BAMTIjgNCsdrFl7mqCQ9nEAtpohss</vt:lpwstr>
  </property>
  <property fmtid="{D5CDD505-2E9C-101B-9397-08002B2CF9AE}" pid="27" name="x1ye=30">
    <vt:lpwstr>YjedT9bxbMUGkHdaFGYbxrk/6ettQgpk+YFIUvfzV7rdjKfIjwmyj02ThRZXtANEwy2htJjtOcL3J4qbgvxC6g1sqW9pFEaYUEuzxX2kjTCwPafYqFiSLcqqZtdnx2Uz60Ru3b9TYFE5HyHiWukqBwgsiW/CR2+VN4sjGOHYOLfPmj9O8dQwDDLu/Zstodv0F69NamI8iPaqYLbJdlZOY1DRdt1OyhyHtn7bKICubLlxZPjlBjcoExsfavwoZnV</vt:lpwstr>
  </property>
  <property fmtid="{D5CDD505-2E9C-101B-9397-08002B2CF9AE}" pid="28" name="x1ye=31">
    <vt:lpwstr>eJJaqX269N4zpcMXfIjqIACksGmDzxC60jMvTxmc/bAZgDiF/uAdv5mVdyv3k+Apa6bLPb2KmeiR4WO/v6oxMA1T/N1iF6rSlcmgoAB+lv2tGzqFajdT5bvkYSlROzC8rlGWRBmiiVd7WIq35ZMID1HmUsaVahpYSoeGXjavIUTatCHW0p5+gdEUQEYxjfRuFJpzjIWzz1ebIY57wk6kfCCdjwtEiC4LnY/RJIdbDb7YgmtQwgS7/uuUSmdwL5R</vt:lpwstr>
  </property>
  <property fmtid="{D5CDD505-2E9C-101B-9397-08002B2CF9AE}" pid="29" name="x1ye=32">
    <vt:lpwstr>j2uRn6kLpz+GW6txH2D0kAPjpGl9dkNmP6RsnAwX4lJzis/zTsf9uuaoGbNybrLmi2kIZXqWGZPxoKMXWrWOq4UhCck01PxWe0R0VFu3nUSwbCdcsMeyeJMvGsZdmih8kkYnmM69KlKwiHl1vyXG7AC58iuSsYZmHrM13WDIqvIAiVdLzc1kmXmxP9mxrpK3vRjJy+/saTBfciby9rK+sLHHrLnfZq4qHteC208e+KN3bmHQTj+vd/mPgSoJRBp</vt:lpwstr>
  </property>
  <property fmtid="{D5CDD505-2E9C-101B-9397-08002B2CF9AE}" pid="30" name="x1ye=33">
    <vt:lpwstr>MFB1gaGMLUkyAKuoY63ofqaJxKwUgUPnkiQJ4/VeRvJwHJ7Iw9NvEkx3C2xh2yMgUafqzj9pdPQlrapo+CSkzHrPtQ4lKFDSGkuEaGYv3adXwK3In1Dv39MKjE85WVFgLXvpllRiQG+SxI9tSWArcw4bnZ++JJGd5KUhfMJr3MMA3Ioeer5+OYirrBctnoOtEq+UwPb+DenjTS9xmmvUuZl9uOMhvzXZl0bI5nDG08wOtJ5v9wo9pD4T2FAMoMs</vt:lpwstr>
  </property>
  <property fmtid="{D5CDD505-2E9C-101B-9397-08002B2CF9AE}" pid="31" name="x1ye=34">
    <vt:lpwstr>f5wB6FOLJHCz43uqYX1/IbhfJ5BHz32PKkbRNjKEmSOIUwbz9RBXYeNtyOSo6xnU7lc82luJuEH9fXDbWaW/ZJAwbzaMEI1Sh5uF8S77lUsQ6UWo3ZcDQe3+M3Isb45EmeVH6+rClYxcUFP50jLWb042/hbb7QxbuJ7N3a7GTNAND2vLPJqqHT+bhme5xhK4SFL03zt6+1bhCch3BbIRfPp9UQLjRXV7l3TvBjAPRK9n0hi+hljjMc2A4Cyi6aF</vt:lpwstr>
  </property>
  <property fmtid="{D5CDD505-2E9C-101B-9397-08002B2CF9AE}" pid="32" name="x1ye=35">
    <vt:lpwstr>J9qdYvGpCwvnNr9ykQg615PduwXQIZB3QczG16LzJaCqYHG6rX2fl05tB7Vs+dlVXMUn1GHPGXw0cWp78J5bQWjdEr9srS347Gijh+pMRwEk0WE5Fm7jLeYZb3vXjzad9C1tKeRfRxR+LQnpCm2oWZ/jZK9MlFTBGk2RcuY276kU73ql/D7SoOEJ3VRVGC5x6wmefaBX/dHiDmwzRTa80ETI3Xoy86f/N2r8rDsARE8L8aFCx60aAXiWfELslsW</vt:lpwstr>
  </property>
  <property fmtid="{D5CDD505-2E9C-101B-9397-08002B2CF9AE}" pid="33" name="x1ye=36">
    <vt:lpwstr>L4jednhoAnXg2DkQWPjoegzGKHRLnfjj20VKWpnQjPpeFmYov0O2sEhGhp3uhalp2jpCf8cRsB7EadQSlpaLMdbymvRuJ0m4q/BldVN8EoyQN16f5E/BoHeoucf8uG2h8ph38u6hmGyMIZu3NTCAkz/a9/cl+oWsJZmvehz8jxtpVqcHpCwDq6/lxxGU3ARzvgUz5pgLym3W4uWr5vy+7oiu5U/m289J94fcE7obpuTWaC5lGXG1vAJeMlukD+l</vt:lpwstr>
  </property>
  <property fmtid="{D5CDD505-2E9C-101B-9397-08002B2CF9AE}" pid="34" name="x1ye=37">
    <vt:lpwstr>vB/qrkfshTko5C2BHZOLjLRNk2oY9/eb7CmYvWW6ZD4jQeesLeF/xtFSmjDvUTijQBFv3uTkAj/lsUsOMvIdrSkwiIqm9rvd3av021JtEorXHCpVesmH9aLh/ebcaN8tXX18lpd95Zb7kw2M1v6Vdf0Fec5KGozrLlWGB8GW4YdH3Fr2UkzJO4S5Q4dV414e9JNycbg9MILaS6FXvV/8MYQ9b++4Tvh4G/1fCCj5axTIumoSRokgagmMIh1oBTv</vt:lpwstr>
  </property>
  <property fmtid="{D5CDD505-2E9C-101B-9397-08002B2CF9AE}" pid="35" name="x1ye=38">
    <vt:lpwstr>LzvVYsSZZ2OZpiI72UPfEaTFftTCetnWq6yUkOGHLta6ZJ3YyXT25aP5/QSgKQSYFCLgrltakKbed+0tehWA7POvgnraR0CKwwGH/sV9RVSuB6PlQtfg6ObLnB+rNSodsmDWJ/Sn0092AbBUdljOXM1ck5Jc5hnNEhHSHrrk/5kT7NcaIX7J88su68+mswaIO8U4AnI7Mcr2FYdzQ4pT5yazhSyLxSh4cUQ+HtNwaf4SkXqFtyefWA9riHh4TTg</vt:lpwstr>
  </property>
  <property fmtid="{D5CDD505-2E9C-101B-9397-08002B2CF9AE}" pid="36" name="x1ye=39">
    <vt:lpwstr>3L7cM1yg+/DYIGOI86GDe2yTC0LG4txgl54LeZgEhX3IgQ0izewGBKTscXVR/O/tO6e2oNGDf2qK2q5fFjdNQ+u2jJITqyO+TZO/JlIbU0VFhAm1ACgzhXJDALOzW2tkIiyrC8INsUUU8nL/dpZ+2iFo7DuSfJiO+kOZE5K2XH16L7FwVqT0B48uG+2IssyaJdKconL7uvbfDOEHdHW3Kbf4oTXo8+wsdoVhNCaP1/WBD2LdGfq1npNa5vi2aaW</vt:lpwstr>
  </property>
  <property fmtid="{D5CDD505-2E9C-101B-9397-08002B2CF9AE}" pid="37" name="x1ye=4">
    <vt:lpwstr>fpyk4KoIA5CIOlOOobLdj8bdMKTZT6gmfAEvLIh5MSrm3yKqNvKAgwaT2e9GVvuOpVkdoT3/EUod+D2q4dX9r26lCFJ/fueLScSS3d6inXW7SfC1tIRiSc7Q+puzZE4PNgNdHtaCRbkNI0zX4Yfwkyiz9i5PJwpEWLwIbABVSAwVReIKN6V/vJo+rFt8HFetww/SpoMZ0DMDQQOGOQA7lhFDwqthQL/dCo2GptX3inUdQ00P6hgpWtCqAJtkQpe</vt:lpwstr>
  </property>
  <property fmtid="{D5CDD505-2E9C-101B-9397-08002B2CF9AE}" pid="38" name="x1ye=40">
    <vt:lpwstr>+itQSTi6okZZ+d3LjHBZIO7RldA9CINm8QqrgqZ3ShbZnjzFCVgBUgXyX3Pg8gir+cQRHf4DpXMQtkrKYdBpjXMl39skpqnr9VFuMos6SXiW7YwyGZUQm043YJbLokbvkvy6AP3pwP5FCigoC3jbjrO3IKh77iHNsf7yaJjbpLkf1vlFx2K6uK3o5eOwE6rQyXl/WP0X67+6LLLmN0k9IZt/swFpnw0w4dZVcUWwCEgrvhjYhhcFI7mnKjqBBJX</vt:lpwstr>
  </property>
  <property fmtid="{D5CDD505-2E9C-101B-9397-08002B2CF9AE}" pid="39" name="x1ye=41">
    <vt:lpwstr>lQFszQ4fQW2/YUBtE81+/Y4CN3x4uognxh1KvJvsViS5+1/L+NSLDNdhRmUiXq4Bwh9S7pc/nM62pJLBv1pqbjmKlaHyb4WwlMVFNB2o2NIEbezy1qZklDb9qprM0gPzhSCYmeQlaub3GX3r5iDMyRxWr7wT16eNSRoBAegUG/8rdoJN1c6C+cBPFhm7s1Z4S7DjPd/JqjfF/HLk0Ol93Sx+7BqHg2tVOVKoy0qPa0fAbXnD/AO3FO8PHOT+qTb</vt:lpwstr>
  </property>
  <property fmtid="{D5CDD505-2E9C-101B-9397-08002B2CF9AE}" pid="40" name="x1ye=42">
    <vt:lpwstr>XxcbG42DO0gh83ZXZjqUMfFRmZuK0DkozVQEDA2/feGt8qWCnuxnEYW/b4BM71F4RC3tHGJQfPcLd+Px9i8WRTcKc5wIPo16/RM+NNez/7kcS1vTKgAwREKwgqQAyps0AByTV5HMnpxJIIyqNFrL/7w2Ui50kdoCyWjUucEIO6JOw2uo7WBY3MuxsQJ52pk03BN5g+i1SZxagzJCigWEPCPPaCmK2SGVAxERteZ8ngpFyp4hvdIN0A1QySaEjLT</vt:lpwstr>
  </property>
  <property fmtid="{D5CDD505-2E9C-101B-9397-08002B2CF9AE}" pid="41" name="x1ye=43">
    <vt:lpwstr>BTqoQXDgvfr0O5cWiKgy6SkFR4bqtlHGVA1dNzLXbkcIAEX3uDxVsJZgk98ee5ImwCtSF1HH64U+cmsSC691X6X11L6i8Ea8oMnpv04x9PMns5GYDKp07XcHTZs/6GXZDWgSC4i6MZQQq0ab8naRqGgz890T/IP3YUoE5zkLx7x2T/ueJ3AlYnxjZ2Y/DeHLQX36afiPSJCV6cdbqhX5CyZzBQd+tp1JKNBaX1595ijA4YjwXsfbiSZ7wqY3rJk</vt:lpwstr>
  </property>
  <property fmtid="{D5CDD505-2E9C-101B-9397-08002B2CF9AE}" pid="42" name="x1ye=44">
    <vt:lpwstr>tGkmZDGgNxAnOrJIfrBUF6TOsqpj5Zn5sSOj8/1R8C+f91GkxeLwHBQUG9doUBVM7Q8cHrpPtNjLY0tvN3SqbNohrW4sFnmCuDlC31qEfWGPipxFoMErMXuRQn8m8Rb5qD4E2hpV9At+BVsVl9OAacf+1mQozWeplHnhOr12ddqngJeqrx8bjzot7lMTST7czWenIFuB6OPckBBFxpsGkK2xi5TaHXfxKoD0Fn760UyfPGwc4IW3J2lpB4LUr+p</vt:lpwstr>
  </property>
  <property fmtid="{D5CDD505-2E9C-101B-9397-08002B2CF9AE}" pid="43" name="x1ye=45">
    <vt:lpwstr>7n2R/jNIWGfYHaN7WR9UzAFRM08BPiKkI2Oes9iPcIxQH3L5yJEvcF/SoZWKNwDZCougk0+C7u2F6hS4xvJQ2ejplJp8uBIYa0W6kT/Y8KnX4LBPHNPZcL99OoKYNLDC4eb34szIGwKobsf9xKOTyy92C0YV9gkz94Xi3ruF8fpKB2bXK6KRF8BWzlOZJUEscj8pgQe2SGfz6efPIJ6TDeOAVKvknh3uY94DwZ+vzSMauQF6SNPBnymIhf9lLzw</vt:lpwstr>
  </property>
  <property fmtid="{D5CDD505-2E9C-101B-9397-08002B2CF9AE}" pid="44" name="x1ye=46">
    <vt:lpwstr>RC8UkoIKjiJvDDtpVUjEz2AN0ozqNWky7nSrOwrEhTu6LJawXe04WY4nqwUs3m4an93k7q3BVRvqoj1gFK8ORnDZDe74unhTqpxta+KKIrjkVoT5U4MAWgOrzwwq/tk6zRjwt3wopBPjFR1ZTELdVwsjNaEeU+fmaoatFNv5hnkg+QkPa3eIuPTwnC9pWMNk9jYKbXVCIJuQuXFX+V83kMl+cOFN8ZDgxfeMhgZ2vutIHRefXYF3i24PHwACzfQ</vt:lpwstr>
  </property>
  <property fmtid="{D5CDD505-2E9C-101B-9397-08002B2CF9AE}" pid="45" name="x1ye=47">
    <vt:lpwstr>Uvypg3rq2kxikeTJUBQBu8GPGTHTzDVcXhBVeLTBTNyzSzW+8qDW+YnjY23ZecFhgoL5EPrvnbJnM3fUON3dEpNSi1s4OdiLVbbvuF2Pi8Ln7kd6SslDHzVXNQ6rUhCV4LEQMgDQhVZfDDoQVna6V+oLNQqqag3wh9ofi9sE9PPmWerIgpT2d4RM4fPaM2fb3gentjtKNop6+gyIzEsUO48SvI4s6Vn8NEDcKZTz3I5aVQVZm8EHqWxHNOPszB6</vt:lpwstr>
  </property>
  <property fmtid="{D5CDD505-2E9C-101B-9397-08002B2CF9AE}" pid="46" name="x1ye=48">
    <vt:lpwstr>LX+SSI1zid53bUW66GFz8Qgg86QCLH0m/EPESzx5+C/f2Meuc41t3V0eo9cE0hQgH70xpnRw2QBQle5rmRPbYlc5/xLbWkT6w2bJqbqXVszbIGCxp+zPcEvfhC05Bl5ZrmR3Yazs813BIjEH4LU66WQR8BTjfIPrICdMqu0Mo7ltkXZN9FBPfKEqEaSoHFA9D50bVPI+j8rg6E6ars9xJ6zzjsUkeLbmpa9Nmd5o3te8gLKzuZ2TMDaWW1QFugr</vt:lpwstr>
  </property>
  <property fmtid="{D5CDD505-2E9C-101B-9397-08002B2CF9AE}" pid="47" name="x1ye=49">
    <vt:lpwstr>CkDThEtls9ujWEun3nsmGjfm6P8n4pVIZBF5HPqvGaT+hvtVjUF2Uf9ll6j9vzD4eSt4syebcdlA1xwDfrx+NzReSPvk0n9f5gYtPUW12CLF71FUW0sXKMGFhS4OpV/0QMhG+QZEfeTaDOeSyWID6lfHJPaCgFsPFRXSvwC77Ybq/YfRPBuhzQZWYSdFfwktCzAzgln9Qjb76ndu45bjdJqwkOY8zrvv+f0rgy+6NtZkBBLr+aTyWNHrqHJOJjR</vt:lpwstr>
  </property>
  <property fmtid="{D5CDD505-2E9C-101B-9397-08002B2CF9AE}" pid="48" name="x1ye=5">
    <vt:lpwstr>+vlrDNJNt3/nTNSy24c3Pag+7JquXwSrn3VAxSYRH4041qWKJCiL8+1SnFOPf3LIsE+CaVi/KTz9mi3NmFUGu/U0nvs1Ed9taVIcOxgB0MJeqCwmzND5F6Dan/k8zn/NhgTYF2tCI0LvbrWWKnYzC7J/dG/7eVZmVpLoxxp/Z9nxo6/Yj79myo1WZ+wAQDszA5Ta4do9lqIEhE4JIf/Sz9yCQSMhXi5QEBfeEfQQ5O8LJxo+/7Vc5uo/z/l3rdc</vt:lpwstr>
  </property>
  <property fmtid="{D5CDD505-2E9C-101B-9397-08002B2CF9AE}" pid="49" name="x1ye=50">
    <vt:lpwstr>EPLsfX1pyVjRf+BH9N6zQC4Z0wDHfK7yNz5QMkvmulgaFPr7A2tgh9Z8qZkFW7jvdkDYz7ibMFul1p2mUoHBt0vbV384HHA9Yu2BKDhhf5jL86o7m6zGXuDMZF9Z58pP0lzqtUv+sagETfadg2+V+LbwjC5656koSMkhWC6tPPUySSwyzhk0ePxjW4UHgVWncpGJbJxBxWFOt0NpFfSGSQTJLvA5YjvmXQCtMAvU2ih/Dc6mk3UCUMfxjj0RDb6</vt:lpwstr>
  </property>
  <property fmtid="{D5CDD505-2E9C-101B-9397-08002B2CF9AE}" pid="50" name="x1ye=51">
    <vt:lpwstr>cWzuYTceTa/1/E+oY5fKZEUPzinjj/KNausTFUlzqf/XxlomDUMv8/d8FgJ4wJOVTLdUvTW0sCSwP3x/lw1PzP05Bu6oxgTwD3K4K8exul3VpoDcGcMZauo6bmcIx+SJRA1bQhSsph8+TwNvpt0nTb3RXw+3hbvCYjEc5XO4In25md3fmXQQziTFKbeqOwiPE8WdtGPJU86gQOebkqEs5gOErztdG27365pDSaauO4w8hSndxmOXhd5jeZxUsDv</vt:lpwstr>
  </property>
  <property fmtid="{D5CDD505-2E9C-101B-9397-08002B2CF9AE}" pid="51" name="x1ye=52">
    <vt:lpwstr>2QoraHx8FKR6we4ceFNhsIvBJzU6hLbQU92Dj/yZ1P5FGsZs1wgB1k35sQU/HVn1WQDbTkeDqoka0L3sCNKQOi9XOwQrObn5IE1rCyEzI6tT7ad7McHj6XHIjARfnUO2rY5uLV/qQNNPlv3rzY3NGltS1LAEUuUU/NYdNdc0D+9211fY7NmihbX4CIzipP4XbxL4FG3vJx5qE5z8jx4Onei43JMinZgHUeyPOuZVR87IQ6v7ryp/vUeiyo20dYs</vt:lpwstr>
  </property>
  <property fmtid="{D5CDD505-2E9C-101B-9397-08002B2CF9AE}" pid="52" name="x1ye=53">
    <vt:lpwstr>GE7Rsn58KBE9FgyCdZCYcgN18dbZsfuDBIK6NmFA7mah+r5pjw35nESqv+/XdOh3varCiV1bxzUkJ92AEEoGefAYkpkLphkw0WKBjKaE9W0CkDlXBCCvjVtH//z+txm/+8vn2gBEO0kA2fDWPLBwMsawHS86EOwSijb6RIbnm+dYYC89MO3zNVaW5GEkCToRZK/iaYtYJn22jVrj6XUQM7ScMxoDbVZ9tqHiIcuma8iZt2qcYpB6uywvxBUetxe</vt:lpwstr>
  </property>
  <property fmtid="{D5CDD505-2E9C-101B-9397-08002B2CF9AE}" pid="53" name="x1ye=54">
    <vt:lpwstr>HxWixUImVCW5U6ir2Wg9EC5Hi3bNpfyQKL+d3JBZhXNUQn/NWlANwmwJC3TAWnQw/aCvfkFpudiFUscjzLp4QUx6Zguilyj23mXQBXWuRQJqQas6VKBmh9hFLuSTOjD+9FMFktnKD7bCBEt9p0gKmfC34/qStAQGt9NZkTPhT3XbnkdJn3BzUQRZayQ5GGB8BSUSg09RdljzdquxzNTdRvOZn2E/2VgMeAietXvs3cyyTZRZcbhsd5BefMRMpr3</vt:lpwstr>
  </property>
  <property fmtid="{D5CDD505-2E9C-101B-9397-08002B2CF9AE}" pid="54" name="x1ye=55">
    <vt:lpwstr>C2E7nfVOh83QPL+FJSTFndZ6wPZxxlyeODuVuMaovxszwkDcvZ9wrVIl5pjXxMsfTVGLAHsR37OKx2wpQeD4KV2YPXBsr6H17bB2BBWdwHexsS01XfQbJsEHal7TbB/OEHPbajC6wqmuaPoEEwANpfGMN5U9DN871i8ifYYSWUq7rH85mV/PTTHy8a14Eeqe8G98dCMI0SBKAKMKhP15SHFgjzn5xOJRZxpv8884cUA6qJAlvALk0EugGV+0iyb</vt:lpwstr>
  </property>
  <property fmtid="{D5CDD505-2E9C-101B-9397-08002B2CF9AE}" pid="55" name="x1ye=56">
    <vt:lpwstr>yDAaqO+C6ZQS5l8fc8ENeYkOdezusx28x7MLZedBD1UW6cVlor5cWlxAq4wWGTUIl0keTYG6+NVr10VarQE2OXRrvwjMAoejIl6ZS6MRyhB7H/Kk/lTUdzEVPV+WX2ps5ref7SINB8m8CXCQPdUO9YUUhsHio4RRHSwbMMH/peN35s7ZSZOfe6v2NKdMRDBwsgHbTLcTJnP37+UtVNI4LOhz30kv7khJFI69TrarZbRkvEidy8cL0KLy+e6WeP9</vt:lpwstr>
  </property>
  <property fmtid="{D5CDD505-2E9C-101B-9397-08002B2CF9AE}" pid="56" name="x1ye=57">
    <vt:lpwstr>KX7jCT6OUyLTzyyzCVyX7AYhXlt8kjcrDGLhkfE8GoW161kjVMH7m0/7pIjQDJi9IEHt5uwiVDUgH9tdBJnHIEQcrfaX0JPTTGgHJbeQH09s4YORIkCn3uA50uo7ZKPF+/gK4HEZSQiL+tpsKzbAHBklR9hb2EqRujxZZ1gW1iMM1Z33SZ84CUWA2EEFibJTX3tMmC5+wSOTVeIqNHX+IH6Ql37BZwAnwMvFltPeR4Jd9XC0iC5yxgvBj8S9vH2</vt:lpwstr>
  </property>
  <property fmtid="{D5CDD505-2E9C-101B-9397-08002B2CF9AE}" pid="57" name="x1ye=58">
    <vt:lpwstr>ZtJURSOfhZKFtCXvctdc3I9TVKcjy+hcMTfVyIzV6Ads/OHe5gZUWthTnlM3zccg6EmMshEjh8FKc5KzIHh90zBCqdEJY2Mj5DXubQH3wIWzM5EwivuNwlWFll9kUKDUWeoVjCzFcv00gLIhr1SLf/Mnj6erfUU1QHuVpDqBdj1hVoPRYGrDj0ZebRnOkxX/Ao3+mckxQtVsmn8C3r3ev3T6Onp+4am79VbxPf0esTAlDKAG6DuMbzr5xk9v4Rg</vt:lpwstr>
  </property>
  <property fmtid="{D5CDD505-2E9C-101B-9397-08002B2CF9AE}" pid="58" name="x1ye=59">
    <vt:lpwstr>HyHQzq9sC8nKAkPyY5aGcY6WxcTfTb01lDfchEDca2C+/1+7UEb2hnoex5U6Lgi4EK9kJ+A2sbQ91CG5OKMYPX/IVEDidhYnPGLPL+eXX/oHxNxzgz2eNdjCutmjHLwx3mLnwxA8oDFwRsd1avfVEDXVJ1FNL7fpa1lLAdmiVHVkibrvVy378KCM4z+CubNa11Jj2RCCShPh21KcPrYImkgD1+hafYEKDdYaQNvqPAweZJyvjTEH8sPU2apmDLp</vt:lpwstr>
  </property>
  <property fmtid="{D5CDD505-2E9C-101B-9397-08002B2CF9AE}" pid="59" name="x1ye=6">
    <vt:lpwstr>KNEXf2RICwhQpgaGBbJLOFxUfZAgYmz46vhOGwU1jM8dNgZQao4ziRKkQjsi++x3jdkcWPoSniMFQHNqgtIdtgA0wBA3g25CeWViTIYnMkEhcnr+F4IKjyJ1IfqNwATCCv+An5YwrkssHmuC3e9WEepIs5IClLem4/WvKFJxfh4vCsIlT3G3nkY9PZC4akb5ZkBPTbhb6DH8zbKRaT9CTl1DvcSRq5f4F8llYJfzPTENJQkEGnpCNWfBZuXtcS1</vt:lpwstr>
  </property>
  <property fmtid="{D5CDD505-2E9C-101B-9397-08002B2CF9AE}" pid="60" name="x1ye=60">
    <vt:lpwstr>p0o6KvoWSTyobD4h9F7XcDMx3HAL9Q8O6JIyuTA4Yr7acN21Xwlqf+MpNRIlik2soP0MYXopLE/HoBS6bV2rdyxmwqrkGZ6Lf0UCziE8+Bbp586yoGFXHCWIY+2NQVSkuIiLQ5U/q0VEdLFsvwnTelwFnrr0P+CH0R7VJ/YztkFLsMiOJXUl/NirK/b1T0hdQiWVh8DErxE9eLnO51g3Dj8+EXlPUtW3TrawbaFK7OFZttVvKMtxe2ePudJKtfV</vt:lpwstr>
  </property>
  <property fmtid="{D5CDD505-2E9C-101B-9397-08002B2CF9AE}" pid="61" name="x1ye=61">
    <vt:lpwstr>+nyelFTaXtyu07mHz2SjCgq+ab5DAd8+Cav2pLWQCcoidhJtxwH7Klz0RbX4XLhEedRiIj+VT982BK8oRs9zUqRmxfE81BG8M56NLsJyiMnnNl1MuQKgqhhIjlfuQzTZfv03KNQMO5jUInolrFMQLj6mAfiObfr6/SmDLbIrxdxxiVlFEUDc7ZE2ajAEWLorkBIeY1m1Ttg5UNBgfY2TmFCskNhWr/p2qsetshDcCWP9C3KBbT47MtPu1kyJt/K</vt:lpwstr>
  </property>
  <property fmtid="{D5CDD505-2E9C-101B-9397-08002B2CF9AE}" pid="62" name="x1ye=62">
    <vt:lpwstr>ZvHdZ31xxlH0n4GUEdammzZZXHc1R0guoXjOJJZO1jdEN0R/UUOxVDYAPnZBPla8wVvwi9jYEtWHIFXEErNuaIhfjV50EURetQYamijO58w8FWawol4ZuInkEEZPjG99aIUkkBeRFgCs0+1IMAgyteXdVjT8Z2MQIh0ampN855ekyZvHShgVMkb6qv9iGAVswA+kYYMWYRB/DZMI+xlSuUs2DZ4aQWwmKDXvyZRn6pyQ73Q2r9Ku4LEaqoVqhPd</vt:lpwstr>
  </property>
  <property fmtid="{D5CDD505-2E9C-101B-9397-08002B2CF9AE}" pid="63" name="x1ye=63">
    <vt:lpwstr>Q/L8C+DjaoKfLPZcF4ptM79qhj9XsZuNj7jm2xz9IgG3PYSfluDvk+cMkgccRCMCUPe1lA5odidFlz2CTeQPX57D8kI0LdyCB2S22m4RWi+I7TvPjKLrYHlVo/V9Mh5Cxak15XTz4SOy2F0Uu3t/uchZLjqrurIi29pNQ7CGb9fYN5Ju1xDhi57hfszsOzCfUXzty6lLDd7UtHqNAq28G4tVd8htAsyxKFohXceXf9218bulDp0UXdwUA7PJsUv</vt:lpwstr>
  </property>
  <property fmtid="{D5CDD505-2E9C-101B-9397-08002B2CF9AE}" pid="64" name="x1ye=64">
    <vt:lpwstr>14l+hXBaW76UtDZEq+eSA1YihFW1aP/TwgRGYxL/q92PQq4Q5+NiB7oknYNaotMDgN72CssyJ/sAO4me5pXsRqbuwT3Mp3n3oQz5BOi+0Peuznux2wN4hkogESSI9efzdLZnk6f2o7SaotdCWG5Rz0QsJ5KjeOaRqL+bsjPS+7U2pz67LwDqI95DR2vsWGRG71VlUoScUZLs1NiX13E93Yuf3wrnC9KYt5sDSKGKnKeLE/erz8v5CLEbWw2Guwn</vt:lpwstr>
  </property>
  <property fmtid="{D5CDD505-2E9C-101B-9397-08002B2CF9AE}" pid="65" name="x1ye=65">
    <vt:lpwstr>tia6ZlIVBvtTrG3da9b4fLzdOdWh7TzIYxtFagAEbqCEiktj903OB1qHgkzv97NRvxDufDDnHzpFOZP1cJxsf0gMWMQ0umhaklvKzmSXqa62VSQ+UdhwRfGOwmSE2k+TUpMH5/mC8GBCdK0TmkWzpeTFYKEwXzatRGgaSYb434T4F+qNSJNgoUcvMeNXWQFct4tXdxTSnOeojc3tNIv6AExNRmG+GF+GyxBX1SpMSeN8i/qfv0Xfm/EhOcebSP/</vt:lpwstr>
  </property>
  <property fmtid="{D5CDD505-2E9C-101B-9397-08002B2CF9AE}" pid="66" name="x1ye=66">
    <vt:lpwstr>8zJGTCepnyklw2U8DBwwWjI/5CpXkFQJafFRqP/V7H7Me8Z91NNJEGTuZHP2rPmHRTz/zsW4n/73Wc1tKdn1dZ59Az0ceNTIPa3ohX9tfkks5vInHjcA1JKN41mNPuG0PQB3VtazQUHQ4SeP00L22kUiLngHz8TdfGt2TAR7nFWW+Cot/fEDGUd73K7PH259MvNNJPeaVMS9CaWfuEJjRpjf5cg9TvH/L4q+Assh2Foig6IBq4NaqBS4J7eri7M</vt:lpwstr>
  </property>
  <property fmtid="{D5CDD505-2E9C-101B-9397-08002B2CF9AE}" pid="67" name="x1ye=67">
    <vt:lpwstr>/riDyDkAffIZj1wvijN3aALa9ZKuKGFgGSDlRGG6eeFzFE5PA8bOfEB+BaPgW+mYp/+V5kXTPOZF4Lakquu9TsPHbiWzgSXDij7mItQN/GP7yDu6tzyTlh4Cx2Uqzm0l3L5hLP0ecd6QDlwIZ9tzNc0dZSUu7pvUifzP3kue1iXsltMMjxA3x/KMbk8Qvcg91VmxowHZrCBjimdPvoLrWDIgspoRgOwvwjQSDiN8ppfXM7e0icUzFO3oAYXbI/X</vt:lpwstr>
  </property>
  <property fmtid="{D5CDD505-2E9C-101B-9397-08002B2CF9AE}" pid="68" name="x1ye=68">
    <vt:lpwstr>gKHRSmOnACJ0keFYt3/OVCzFlyL4IrPvU/5JsxrZZkH/WhPKLQ3ckldxIoo9R+XhrK7Ar7VNDa67lvuaiCWu2yDDD/Q2FZPB6k17BmfZMAfwiy8CEdi7+CnqxM2zodHCsA9ZKx6FVsiT1syglm3LscOqHlKki13hDQWqI1JCX3sMlRaaFJ0CuSZHlQOAByzJeAv/MZNDm+WhlxcQG+D9ObPOKsmbrT5GmAL1R4Uq1vHriCbBFx/WOcEIUV30Gqv</vt:lpwstr>
  </property>
  <property fmtid="{D5CDD505-2E9C-101B-9397-08002B2CF9AE}" pid="69" name="x1ye=69">
    <vt:lpwstr>lAWoKSXyCqZAZEZLujwatYzjdzWjLrrJcP2q9u9eU1n6QvgSVyDIjhZbuNVJVrXjoafUIepobvMkmGgRQKj9roTloxsFA+XtQTWhXRoNU3goNptE+jTPadx8vf82aS7sV93EWWdfjhQvZ2S9jrK4zdGuCl7quwGPUil/dFAu/4Dgnj3CuvkbbKgs7STjhMoERd+2qHss55nzkrLbbx5lOn2X24YZcziMMJFfCTS1ERFo1dyUzq6/egVn5TjAQm9</vt:lpwstr>
  </property>
  <property fmtid="{D5CDD505-2E9C-101B-9397-08002B2CF9AE}" pid="70" name="x1ye=7">
    <vt:lpwstr>cAjQARttwz8l1VWPK/cJs8F+asbBlTSawpRM2OfCZ1979q7LBQ6umBUqZnghA+9SHTAQfweYKEtnqugrCU1cs+TRgiov1gESNJ9Imy/ay+7TSCqcezLdNMcGV+IeU883Ht3xaJe4GSV39iEXvZziKWMh0PodedK6IBIwLtOdPmWc9XuZcnY2BcnvqT0V8bmlh8f5n5aM2uytzgWI9h5uEM+5ztt++QUMggh4BM3q84ytGkJgDmky+Jx3Xnt8NPQ</vt:lpwstr>
  </property>
  <property fmtid="{D5CDD505-2E9C-101B-9397-08002B2CF9AE}" pid="71" name="x1ye=70">
    <vt:lpwstr>AFf2DLXzdh2LcSjiiRpVX5F9JjUzXXQBxrcVRkAm3urm71W4OsnOvKT+8E616PeVHTeQnFCcFnw9ika/k9YwkZ7a+ywS0tIb8EX4GMoZGHZMy1dR69RtIl8dFxJnGRjhFQKuI+QH97DX/sqOUF92Yg2dg3oIiTGKPzNbcE8zUetpsnOkGLJkmJtHNh2jEbAVnBfJxZvoVN8/5p0krm2ZeMdicpPeuLbffusuEXIfiN1uEgwSvbVauNK2fk8jLZH</vt:lpwstr>
  </property>
  <property fmtid="{D5CDD505-2E9C-101B-9397-08002B2CF9AE}" pid="72" name="x1ye=71">
    <vt:lpwstr>RcrwXKoCz9M6bXLa5tkU1vbcQp2GXCbQsT03SE4iif6WKAzalYG5EIOuw1cffXwZ/4gZiBMsxkT5VN2oNIm3bzV8HANDex4uU+v4Q5kdP0BDMX9bLcgltvKOEBV62xJve7Y8U7Xxn2R3qYDNXIsAGFF8OSbIcLa/7YPOzt9ENmdfvarz+U2GwDGsyIFeqGmOZAec3Lq5/TO+rNKkJ8OCZxKojvY8NoLSt5Z7yEcIl/BErj0Y9gvbmufMCWHfjvu</vt:lpwstr>
  </property>
  <property fmtid="{D5CDD505-2E9C-101B-9397-08002B2CF9AE}" pid="73" name="x1ye=72">
    <vt:lpwstr>rgWyw/h77ygzM2GhynrH7IHUoIs+J0iIdyfrgCrwl+R1NFaMt7d5AePLUf7oR1F1ZJ8Ts2XCmRECmWBbXMUf3GBANwc3nU15+kV0lALLngmv4cWQ76hMAmLRjA3XmbUj4GHPBQgUQojXTtvATN1liUBpt5GmsVJp+Mc9EB2TW4LiQtVygqMu8+/5hqptmyKifZMTsESqyBQirV06bZ1tw51g+5IbF4ZIyWkNVB/DGqW2+JvboSd6LOnPOu5FhMs</vt:lpwstr>
  </property>
  <property fmtid="{D5CDD505-2E9C-101B-9397-08002B2CF9AE}" pid="74" name="x1ye=73">
    <vt:lpwstr>f95fmTCOi+G5KM4yZSAuFIMoFIrW5swVkzdHOdeZ1bkl5H+bDzSn1S4T5BqpZ4NMnAIExuZJPbarVja/GS+YtvtD+YqCcFV7mYGXAL2afkHd7RqfXYChJmtmkoM2XOyYuzPgYjf6ux5OlTecUPMuHc63TYVLxumYEjNnLn2DXRabJufbFVq0MLoya/Ga5wUbYReYFhJA2fPSHSGZZuPwz/wq4lQzPw4z4G+3WW76YySolaG8xeGHSevJrPYax6Y</vt:lpwstr>
  </property>
  <property fmtid="{D5CDD505-2E9C-101B-9397-08002B2CF9AE}" pid="75" name="x1ye=74">
    <vt:lpwstr>FyoFm5D2BXWJIYZpWlF7kT1TZjfBjT30p/zgvM9Sv9MEPSDRG5f/MuTufUuJEOIOLTURL+aCkXfhRmcr9itqnv5DYVn2XGSi7fCiITZilR/8QP/m2IjFd8X1sL24tEMdYFvr4lzrf/LNOe1Xf/1Q1Voz6/m67JjQZph862v92Zqz6pZekkBlhNvvh77gjn++FNiHLZoXGRcTBacv5rNC4pzfsoVfM4d8Pte17abUvNrS7HbnoxWwcLHVMtmteXw</vt:lpwstr>
  </property>
  <property fmtid="{D5CDD505-2E9C-101B-9397-08002B2CF9AE}" pid="76" name="x1ye=75">
    <vt:lpwstr>eMHhU1Phb/f4bfp9K/MGAyfS90aG3oGpJ2rV7TjWunkE/Ne67PXuI52vsG9wG08gk+EHh09CH53qEBsrBiDybv9KMqZyz44nPhclIVIc5KOjeLft2yUub0YqnLKLhFHf1SNkhUJgb6KoNWVrJDKXYR3msMizL+AsEartg728KeT8an1hlg4c+VrKT6mQDIBmNFrT04ngyx5rsxBcOl/L0aMmHXNM6mNZHIsab/kKRrNRdr41aCWWwwm4Ts3I6NM</vt:lpwstr>
  </property>
  <property fmtid="{D5CDD505-2E9C-101B-9397-08002B2CF9AE}" pid="77" name="x1ye=76">
    <vt:lpwstr>Xwi7B/osxSVfUccP/tFieJ5Uryrorha/lPTRU99dw8j0bIEl0GR1zK0OMxMH6ujlYvqy+0eWwgEZrLsKZT4/5BLs1/0Cj7I3XN45fwprL7pgqHOeObTZiJSI/eg83Gugp3m4HXamP78MaV6DmfBuLTEGlsdGcPMYPTW13hYvrVIOlgLWqZLlW4C8gkzo9Q4KtroI6aCm3ja0dr4svCK+FqT2dEnhvxzftUQKeYolvZg6YXxVcAqkAORwa/bnYxa</vt:lpwstr>
  </property>
  <property fmtid="{D5CDD505-2E9C-101B-9397-08002B2CF9AE}" pid="78" name="x1ye=77">
    <vt:lpwstr>xgqAlaQztG+N4rzP8enRAz5udwakAC8zxW6nJ7SQRoAV0IOXmgmP/k9J97ZNAlSriCZz99R0LQH3rhL+fP5u9BY+JjUVXpoftT1yUOuyOnu8WzNswJa8kUQyMK7cVWmRS3eOGhOiXPim6gIv+GUaLIpcxdMLa7A81jHAVD4wMua1P/qjF8R4alt4CBiEBX8ROJ5YaQM+RsAq+W4C0hhF+1sLJflb+jMkBR0U2OkkrUurMoMxZd4YN/i7A864uKz</vt:lpwstr>
  </property>
  <property fmtid="{D5CDD505-2E9C-101B-9397-08002B2CF9AE}" pid="79" name="x1ye=78">
    <vt:lpwstr>LGTB31kuWjG4b8WqVcUhNMomcymzB2Kj5GZ6I9HSyg2gEI2Bn0SQuMB3IrVKzfaCUKzVuySNueZ8hNENDgJ864vvRzoY5sz8f/qtM+ZcoHxNGK+3hXXamx1HPKN/1ZT0A8qLLWyJxHa/utY647cgMLiXqLDSLyet9ij6KOkRaM4/xXmqjMpkim78xb86YdxZLjpwg/rpW5nP+0NqU9MF+0Glr016hVrzwMu7kIPTZsssZv2/x92kHM9icPByFgr</vt:lpwstr>
  </property>
  <property fmtid="{D5CDD505-2E9C-101B-9397-08002B2CF9AE}" pid="80" name="x1ye=79">
    <vt:lpwstr>YqHUfO61cMAj6M7fdZ4uXET2PUEGrzaLJvdICOA9YUkwE1e22qVUyKvdYlj/P5m2s0m8DsJtAFghR52e7/P07EcsV7QFAba4CBf9md6tddcWU/s5M7vsksk0fydiC61rlPav7Qtf9TyTvLDtKodDlo6qRXg750MwE5Bz/2MUf1eo44xURM2V4QIa+vYpt/4Y8QbYxlALinn8/k2P6GIDAkrufIZMpANaopp/zb1ivaZC82qddL769CQFYq0x/I3</vt:lpwstr>
  </property>
  <property fmtid="{D5CDD505-2E9C-101B-9397-08002B2CF9AE}" pid="81" name="x1ye=8">
    <vt:lpwstr>gkQ/E9J6545qEw68y2MHVNdWW4nh+AqeIGl++Rp5M0cj8mJolJ7T58h/TgokjV+XSlO2l3btG2smGYmlKD7f72t+ehrcGdmDfUFMKmcxh+kTVjATgLEiOu629oyvVxNvjpUIosLXj+nN6GvUUAJ+y3FxQtOGOBeLxdpITaz9rWkPp3NWla31Ebujm5ibygPg/vVF5rJ+QcwUwj+3fT2caR81iRf3nKkrSUagDBZ9Y7SZs7vhLfcDvuzvOSkZ0GP</vt:lpwstr>
  </property>
  <property fmtid="{D5CDD505-2E9C-101B-9397-08002B2CF9AE}" pid="82" name="x1ye=80">
    <vt:lpwstr>f0h0BoxvNbwm7SqM/gwLPI4CgxNxZbj1iJa9/0XYYlGDBf0FQ4MZS/eWzKOEg6keVTFyAMz0R8HZ4lh1pM/rxASSn5eocu104t+Rz1MweWX1nqClX65jxAI1a4FWbbyjeXHuI2aSoMcJIHE/pDtDsGIwKUIi5lMZnyTmm7Bv03odUgPOmxSSeFx+60KZSVpwz0i8SGUHoWRZz1eZhhZQUfKiHXYqH+HSD0Ms4MJobL70wyDFlkFSlCxXlYQ5Fwn</vt:lpwstr>
  </property>
  <property fmtid="{D5CDD505-2E9C-101B-9397-08002B2CF9AE}" pid="83" name="x1ye=81">
    <vt:lpwstr>MTud4jlDriPZimLqOFtzJMAMvIptsFL7fZfAb7OKTH+yHZ9kEji+xQikvckAiXQtjzFCp+swOLGqdJDjuATQcYAWM3MQR8ECpqixGNZxZTw3IXTmelrlOZO2d6kHu+JdapvK7ST2/qr+8RLDy3iS5hRYvEkwoVIrw0IRH2XjpmwrdfIkYUXBqUG1x69iIPCHc4cmTC7vffvciZwKAma/JRT1aFM2PDDcYDWyBl2dyZEzCy61skiFm5KyhSd0XwY</vt:lpwstr>
  </property>
  <property fmtid="{D5CDD505-2E9C-101B-9397-08002B2CF9AE}" pid="84" name="x1ye=82">
    <vt:lpwstr>XHcjANcj12V4CswyNn4BLmmg8wJ6jOSgElOdV3EWfv4R1jbyyNIcw1q1xWjTyWjS4taEOSIfSZHkopRFThWI4RUwUGyZ4aDY5QtSKsv+1sv+RNqhN+tMoSvGh+sPdaL7M2IdiNPE2dJJ8L490cVzyyUNW9VSfacitF3U4wsYN2wcee8P0evfXsNNp+xZprNfqxJsEpxt7E4TuL8TnVVYQ208lFrhWSWT0XZtQ+aGuTIwuygE0culr2+PBOS347A</vt:lpwstr>
  </property>
  <property fmtid="{D5CDD505-2E9C-101B-9397-08002B2CF9AE}" pid="85" name="x1ye=83">
    <vt:lpwstr>hb01MVj6TZOmxMAj6UwtF5+lCK1P3edAcxTMT8oXAAbxPyWr4sSIJx6gBRPCvy7EjAZ2HJX+RGFx3gZr8WchcxqUQuDH6apQMFWtl+WDIcmJcoTm4d3dF/qbRpn4Bkde7i3DgBaFbZmzjFlw8ZYwgsogDOJnmgmZoSqvu3NDgE5VlC+R52jc5FFE5FxPyuE6IaH6/iRv7CKI1iaj1hECobwYZsbejqYfDwykX3r4HTGPcnq2D06LPqc9Ps/zu8Z</vt:lpwstr>
  </property>
  <property fmtid="{D5CDD505-2E9C-101B-9397-08002B2CF9AE}" pid="86" name="x1ye=84">
    <vt:lpwstr>bM9rYIoZLNCRimo0AzorFLMHH+VRBb0//J8YfQyPwT8vXTn4F3KqajzfhjGVIP2s3nSKRWQvzq04r7K/X1uq0RlvlsUoU0WSK5aTbhI/9IenJA1gmHO+fjUApmlPBjKrCOQR2wJ3L59UkR0u6W9C7Xs+OzGp2ITKf5o2GQ8zJaFLIQv3jOQSFf1Y2WSmtVyJwgxhivv4UyHNFRHyCDo1+ZBcgqol0aPtD5mnmCeTxiQ+DJqRk5THDUyreYNiXJb</vt:lpwstr>
  </property>
  <property fmtid="{D5CDD505-2E9C-101B-9397-08002B2CF9AE}" pid="87" name="x1ye=85">
    <vt:lpwstr>PHNcbav6afS1rTHzHzSA+sq+iQoNPh66JV2q2PXPHP+Dsqi8KoHTm6+uRfuNAtYTgKVUe9JPESd+7PR3yJ8Zc6qJWxdz8in9y93w0+IRC1CvSrRDut8fSa2xQLpOGlGzG2rjnew8mvTpX3aD4l8ONb6dS0pq31GXMI/nTa02ok3sqrCqjLavfFowPA8D1sDISlffEPadvfxgHVvyUYnVGCuDmFbzNp80jBiIEBUbadA8kyrOuHLOgvUHaeuQ1VX</vt:lpwstr>
  </property>
  <property fmtid="{D5CDD505-2E9C-101B-9397-08002B2CF9AE}" pid="88" name="x1ye=86">
    <vt:lpwstr>sk4AF7MeX+4QPvAr2LMz7ffuuzPQlfUrEyrM/ZvSgY4BUpF4nQc+qqfmSMw2fQltNtj1kF4qUS7D5nGqfB49gJuYsmtaS1uKbmsPc/HWuLLcUCJfHxZnMZrZowzwHk58nk8VtoS9Vnsdnqh9pAuosvBAePzuho3Hrb21uz67VDFZM1taEikm6M3LFg8zDiCtsjDbY34evj6/JLwfAEFH4XU1Bfo/vpLJQYueKHrYemmkgiy10K9idj4kgC0waeO</vt:lpwstr>
  </property>
  <property fmtid="{D5CDD505-2E9C-101B-9397-08002B2CF9AE}" pid="89" name="x1ye=87">
    <vt:lpwstr>xZFuoWShD50TOayBA+ds12e8gV/Ctf+PEmqymzM19MsRSW5r6gPZwNX3NZY0AJef4NBb10UAV/DgqIjQChC4rLIZnd3m51l+LWvo9kcwJDCiyISOxAKdDqXWT+2OV2sEwSlacCo4IvtrMICMDly+Sr5HpFgNBYK87/MOBpBxkcDDQp+vX6qt4GMk6R/XBd3MUEEq/uMvpmVgpOvCci32n6YN1kc3o6pjgjZtzMW3IIL6XPVpMMzGGrxMiodmcpc</vt:lpwstr>
  </property>
  <property fmtid="{D5CDD505-2E9C-101B-9397-08002B2CF9AE}" pid="90" name="x1ye=88">
    <vt:lpwstr>8Q6mZg7/cHQk09osBcWxNzAgL/qiiIPXLsiO78huCFxWEs/bQ/hnmukHDIR7FcgGdzfdsJ9FErSgaL5e9y1qnOVHzmE8M8VyKIxej1lISTm94cu/RYyuuVblia7TegJPYaG8Kw4pzfkHcGq8VuX5rdI7zrS20KWhOZeRIzYLXB7hWA3XxonpRS3yMNTzfOSIwKGXHEyj3taEnKECAnh182jlDjt47TJMkNvf15XjEL3hGuzBKK1Dy2mgn9N5HaV</vt:lpwstr>
  </property>
  <property fmtid="{D5CDD505-2E9C-101B-9397-08002B2CF9AE}" pid="91" name="x1ye=89">
    <vt:lpwstr>dUqVXDdRewpAJz5kTApWrnKg+q27LEU83PH7d591eMGHTDv/zEto74egnrXbjvsJIKSg1iw9VTmF0bKazzLrEsDXe28kzOVy/q3ucJHX+A0XaP0K2+oWMFdFtKY3p1Kd2+t7KS2PDuAVOVny+p8FXqfW5X6NIcg9sIMrBkeAHZw7vZikp5VDQXe5N+Cmckhmue9C51VGvrT0xX8qkGDWmnMftS8dnNmLUxwVoFajL/x3vfM4vBKvyxVUwUAdUnG</vt:lpwstr>
  </property>
  <property fmtid="{D5CDD505-2E9C-101B-9397-08002B2CF9AE}" pid="92" name="x1ye=9">
    <vt:lpwstr>pZP6a85v0CUXzTnjZmHfoB7G4y/G5Y/kOxwYAaXQuKXqn1V8E4Q6b6GHNAnAnYgViagMVt7KSa61tbPQSx/tPh3UusPeo+v0WClQnmTLVQ3YbpXKs9jJlpvfJtQZ8GBUaud27zszSTcXZLpSS2rSy0HqEQ5wxaBayNjHcwu1ttZJbHZEJjKrvLeoJOG9mRyHp8/Iu1PE+KbX7sECctYQgl5aYuIGMCHiWgYJRtt9Vy2JcTzP1VT5rtUoNOU81DV</vt:lpwstr>
  </property>
  <property fmtid="{D5CDD505-2E9C-101B-9397-08002B2CF9AE}" pid="93" name="x1ye=90">
    <vt:lpwstr>6freNJzPQ80KF+awbUvgp3+z1o37zme+vAsvKjaDcDZ6ONuyR48aMDtR1wi01y15X5QERjERiXZqFI7HOmdufLpeTO3Zw6CYpb032FarG0XsfaYPjEnCGCNF1iIxZqLBJZgp1FTFtLcgRQGQqLiIQ/TgJlldYGBIjgUoV0fwj2Uo3xiMoyqSIWz+okrPgk9meT/uHjqtpIbZOk7CDCV/HakHAVqRRWL1tFeBhGoLxcj/CTrucVnCTO3411Zwe0b</vt:lpwstr>
  </property>
  <property fmtid="{D5CDD505-2E9C-101B-9397-08002B2CF9AE}" pid="94" name="x1ye=91">
    <vt:lpwstr>4awuops90F/MqSTPTaj1cnOy6WYIuLu1u/DqqE5u02rr4WB/VDefWkwzaAPHk97MMA9TU7ylbGEd3Kc8gjzjHqxJG1DCA1l8fiMPvOb0xRKpeVR7BW+B9vdbftGPAzckq7aVifeuVGIBora26Stf//+A3eYwyw4WgAA</vt:lpwstr>
  </property>
</Properties>
</file>