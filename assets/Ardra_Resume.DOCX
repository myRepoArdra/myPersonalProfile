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divdocument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680"/>
        <w:gridCol w:w="8560"/>
      </w:tblGrid>
      <w:tr w:rsidR="005A6CEC" w14:paraId="7C918179" w14:textId="77777777">
        <w:trPr>
          <w:trHeight w:val="15200"/>
          <w:tblCellSpacing w:w="0" w:type="dxa"/>
          <w:hidden/>
        </w:trPr>
        <w:tc>
          <w:tcPr>
            <w:tcW w:w="3680" w:type="dxa"/>
            <w:shd w:val="clear" w:color="auto" w:fill="003D73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5693E7AE" w14:textId="77777777" w:rsidR="005A6CEC" w:rsidRDefault="0096452C">
            <w:pPr>
              <w:pStyle w:val="divdocumentleft-boxsectionnth-child1sectiongapdiv"/>
              <w:spacing w:line="400" w:lineRule="atLeast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p w14:paraId="032BF50D" w14:textId="77777777" w:rsidR="005A6CEC" w:rsidRDefault="0096452C">
            <w:pPr>
              <w:pStyle w:val="divdocumentname"/>
              <w:pBdr>
                <w:bottom w:val="none" w:sz="0" w:space="0" w:color="auto"/>
              </w:pBdr>
              <w:ind w:left="300" w:right="300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</w:rPr>
              <w:t>Ardra</w:t>
            </w: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</w:rPr>
              <w:t>Ashok</w:t>
            </w:r>
          </w:p>
          <w:p w14:paraId="4864AA58" w14:textId="77777777" w:rsidR="005A6CEC" w:rsidRDefault="0096452C">
            <w:pPr>
              <w:pStyle w:val="documentresumeTitle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Junior Web Developer</w:t>
            </w:r>
          </w:p>
          <w:p w14:paraId="58E7DBC5" w14:textId="77777777" w:rsidR="005A6CEC" w:rsidRDefault="0096452C">
            <w:pPr>
              <w:pStyle w:val="divdocumentSECTIONCNTC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680"/>
            </w:tblGrid>
            <w:tr w:rsidR="005A6CEC" w14:paraId="23C4F869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51E6F154" w14:textId="77777777" w:rsidR="005A6CEC" w:rsidRDefault="0096452C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>Contact</w:t>
                  </w:r>
                </w:p>
              </w:tc>
            </w:tr>
          </w:tbl>
          <w:p w14:paraId="567AA644" w14:textId="77777777" w:rsidR="005A6CEC" w:rsidRDefault="0096452C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 </w:t>
            </w:r>
          </w:p>
          <w:p w14:paraId="3A495B8A" w14:textId="37B094A0" w:rsidR="005A6CEC" w:rsidRDefault="0096452C">
            <w:pPr>
              <w:pStyle w:val="txtBold"/>
              <w:spacing w:line="360" w:lineRule="atLeast"/>
              <w:ind w:left="300" w:right="300"/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Address </w:t>
            </w:r>
          </w:p>
          <w:p w14:paraId="0C428BC1" w14:textId="78E68E1D" w:rsidR="00214835" w:rsidRPr="00214835" w:rsidRDefault="00214835">
            <w:pPr>
              <w:pStyle w:val="txtBold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shd w:val="clear" w:color="auto" w:fill="auto"/>
              </w:rPr>
            </w:pPr>
            <w:r w:rsidRPr="00214835">
              <w:rPr>
                <w:rStyle w:val="span"/>
                <w:rFonts w:ascii="Century Gothic" w:eastAsia="Century Gothic" w:hAnsi="Century Gothic"/>
                <w:b w:val="0"/>
                <w:bCs w:val="0"/>
                <w:sz w:val="22"/>
                <w:szCs w:val="22"/>
              </w:rPr>
              <w:t>26 Lope Street,</w:t>
            </w:r>
          </w:p>
          <w:p w14:paraId="2B4998FF" w14:textId="59BB0993" w:rsidR="005A6CEC" w:rsidRDefault="000F1086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Box Hill</w:t>
            </w:r>
            <w:r w:rsidR="0096452C"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,</w:t>
            </w:r>
            <w:r w:rsidR="0096452C"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 </w:t>
            </w:r>
            <w:r w:rsidR="0096452C"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NSW, 2765</w:t>
            </w:r>
          </w:p>
          <w:p w14:paraId="33EDCF3A" w14:textId="77777777" w:rsidR="000F1086" w:rsidRDefault="000F1086" w:rsidP="000F1086">
            <w:pPr>
              <w:pStyle w:val="div"/>
              <w:spacing w:line="360" w:lineRule="atLeast"/>
              <w:ind w:right="300"/>
              <w:rPr>
                <w:rStyle w:val="span"/>
                <w:rFonts w:ascii="Century Gothic" w:eastAsia="Century Gothic" w:hAnsi="Century Gothic" w:cs="Century Gothic"/>
                <w:b/>
                <w:bCs/>
                <w:color w:val="FFFFFF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FFFFFF"/>
                <w:sz w:val="22"/>
                <w:szCs w:val="22"/>
              </w:rPr>
              <w:t xml:space="preserve">     </w:t>
            </w:r>
          </w:p>
          <w:p w14:paraId="159B2890" w14:textId="53919882" w:rsidR="00214835" w:rsidRPr="000F1086" w:rsidRDefault="000F1086" w:rsidP="000F1086">
            <w:pPr>
              <w:pStyle w:val="div"/>
              <w:spacing w:line="360" w:lineRule="atLeast"/>
              <w:ind w:right="300"/>
              <w:rPr>
                <w:rStyle w:val="span"/>
                <w:rFonts w:ascii="Century Gothic" w:eastAsia="Century Gothic" w:hAnsi="Century Gothic" w:cs="Century Gothic"/>
                <w:b/>
                <w:bCs/>
                <w:color w:val="FFFFFF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FFFFFF"/>
                <w:sz w:val="22"/>
                <w:szCs w:val="22"/>
              </w:rPr>
              <w:t xml:space="preserve">     </w:t>
            </w:r>
            <w:r w:rsidR="00214835" w:rsidRPr="00214835">
              <w:rPr>
                <w:rStyle w:val="span"/>
                <w:rFonts w:ascii="Century Gothic" w:eastAsia="Century Gothic" w:hAnsi="Century Gothic" w:cs="Century Gothic"/>
                <w:b/>
                <w:bCs/>
                <w:color w:val="FFFFFF"/>
                <w:sz w:val="22"/>
                <w:szCs w:val="22"/>
              </w:rPr>
              <w:t>Mobile</w:t>
            </w:r>
          </w:p>
          <w:p w14:paraId="4946166D" w14:textId="17B272FC" w:rsidR="005A6CEC" w:rsidRDefault="0096452C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049 160 2814</w:t>
            </w:r>
          </w:p>
          <w:p w14:paraId="20D72BF1" w14:textId="0EBD799C" w:rsidR="005A6CEC" w:rsidRDefault="000F1086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E-mail:</w:t>
            </w:r>
          </w:p>
          <w:p w14:paraId="79BD75F1" w14:textId="77777777" w:rsidR="005A6CEC" w:rsidRDefault="0096452C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piyaasok@gmail.com</w:t>
            </w:r>
          </w:p>
          <w:p w14:paraId="1526CD90" w14:textId="0D1F0A06" w:rsidR="00214835" w:rsidRPr="00662F98" w:rsidRDefault="001721FB" w:rsidP="000F1086">
            <w:pPr>
              <w:pStyle w:val="txtBold"/>
              <w:spacing w:before="100" w:line="360" w:lineRule="atLeast"/>
              <w:ind w:right="300"/>
              <w:rPr>
                <w:rStyle w:val="Hyperlink"/>
                <w:rFonts w:ascii="Century Gothic" w:eastAsia="Century Gothic" w:hAnsi="Century Gothic" w:cs="Century Gothic"/>
                <w:color w:val="FFFFFF" w:themeColor="background1"/>
                <w:sz w:val="22"/>
                <w:szCs w:val="22"/>
                <w:u w:val="no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FFF2CC" w:themeColor="accent4" w:themeTint="33"/>
                <w:sz w:val="22"/>
                <w:szCs w:val="22"/>
                <w:shd w:val="clear" w:color="auto" w:fill="auto"/>
              </w:rPr>
              <w:t xml:space="preserve">     </w:t>
            </w:r>
            <w:hyperlink r:id="rId5" w:history="1">
              <w:r w:rsidR="00CC11D4" w:rsidRPr="00662F98">
                <w:rPr>
                  <w:rStyle w:val="Hyperlink"/>
                  <w:rFonts w:ascii="Century Gothic" w:eastAsia="Century Gothic" w:hAnsi="Century Gothic" w:cs="Century Gothic"/>
                  <w:color w:val="F2F2F2" w:themeColor="background1" w:themeShade="F2"/>
                  <w:sz w:val="22"/>
                  <w:szCs w:val="22"/>
                  <w:u w:val="none"/>
                </w:rPr>
                <w:t>LinkedIn</w:t>
              </w:r>
            </w:hyperlink>
            <w:r w:rsidRPr="00662F98">
              <w:rPr>
                <w:rStyle w:val="divdocumentleft-box"/>
                <w:rFonts w:ascii="Century Gothic" w:eastAsia="Century Gothic" w:hAnsi="Century Gothic" w:cs="Century Gothic"/>
                <w:color w:val="F2F2F2" w:themeColor="background1" w:themeShade="F2"/>
                <w:sz w:val="22"/>
                <w:szCs w:val="22"/>
                <w:shd w:val="clear" w:color="auto" w:fill="auto"/>
              </w:rPr>
              <w:t xml:space="preserve"> ,</w:t>
            </w:r>
            <w:r w:rsidRPr="00662F98">
              <w:rPr>
                <w:rStyle w:val="divdocumentleft-box"/>
                <w:rFonts w:ascii="Century Gothic" w:eastAsia="Century Gothic" w:hAnsi="Century Gothic" w:cs="Century Gothic"/>
                <w:color w:val="FFFFFF" w:themeColor="background1"/>
                <w:sz w:val="22"/>
                <w:szCs w:val="22"/>
                <w:shd w:val="clear" w:color="auto" w:fill="auto"/>
              </w:rPr>
              <w:t xml:space="preserve"> </w:t>
            </w:r>
            <w:hyperlink r:id="rId6" w:history="1">
              <w:r w:rsidRPr="00662F98">
                <w:rPr>
                  <w:rStyle w:val="Hyperlink"/>
                  <w:rFonts w:ascii="Century Gothic" w:eastAsia="Century Gothic" w:hAnsi="Century Gothic" w:cs="Century Gothic"/>
                  <w:color w:val="FFFFFF" w:themeColor="background1"/>
                  <w:sz w:val="22"/>
                  <w:szCs w:val="22"/>
                  <w:u w:val="none"/>
                </w:rPr>
                <w:t>Github1</w:t>
              </w:r>
            </w:hyperlink>
            <w:r w:rsidRPr="00662F98">
              <w:rPr>
                <w:rStyle w:val="divdocumentleft-box"/>
                <w:rFonts w:ascii="Century Gothic" w:eastAsia="Century Gothic" w:hAnsi="Century Gothic" w:cs="Century Gothic"/>
                <w:color w:val="F2F2F2" w:themeColor="background1" w:themeShade="F2"/>
                <w:sz w:val="22"/>
                <w:szCs w:val="22"/>
                <w:shd w:val="clear" w:color="auto" w:fill="auto"/>
              </w:rPr>
              <w:t xml:space="preserve">, </w:t>
            </w:r>
            <w:hyperlink r:id="rId7" w:history="1">
              <w:r w:rsidRPr="00662F98">
                <w:rPr>
                  <w:rStyle w:val="Hyperlink"/>
                  <w:rFonts w:ascii="Century Gothic" w:eastAsia="Century Gothic" w:hAnsi="Century Gothic" w:cs="Century Gothic"/>
                  <w:color w:val="FFFFFF" w:themeColor="background1"/>
                  <w:sz w:val="22"/>
                  <w:szCs w:val="22"/>
                  <w:u w:val="none"/>
                </w:rPr>
                <w:t>GitHub2</w:t>
              </w:r>
            </w:hyperlink>
          </w:p>
          <w:p w14:paraId="26A9DEB4" w14:textId="1DDFDE1E" w:rsidR="00662F98" w:rsidRPr="00437A4F" w:rsidRDefault="00662F98" w:rsidP="000F1086">
            <w:pPr>
              <w:pStyle w:val="txtBold"/>
              <w:spacing w:before="100" w:line="360" w:lineRule="atLeast"/>
              <w:ind w:right="300"/>
              <w:rPr>
                <w:rStyle w:val="divdocumentleft-box"/>
                <w:rFonts w:ascii="Century Gothic" w:eastAsia="Century Gothic" w:hAnsi="Century Gothic" w:cs="Century Gothic"/>
                <w:color w:val="FFFFFF" w:themeColor="background1"/>
                <w:sz w:val="22"/>
                <w:szCs w:val="22"/>
                <w:shd w:val="clear" w:color="auto" w:fill="auto"/>
              </w:rPr>
            </w:pPr>
            <w:r w:rsidRPr="00662F98">
              <w:rPr>
                <w:rStyle w:val="Hyperlink"/>
                <w:rFonts w:eastAsia="Century Gothic"/>
                <w:u w:val="none"/>
              </w:rPr>
              <w:t xml:space="preserve">  </w:t>
            </w:r>
            <w:r w:rsidRPr="00437A4F">
              <w:rPr>
                <w:rStyle w:val="Hyperlink"/>
                <w:rFonts w:ascii="Century Gothic" w:eastAsia="Century Gothic" w:hAnsi="Century Gothic"/>
                <w:u w:val="none"/>
              </w:rPr>
              <w:t xml:space="preserve">   </w:t>
            </w:r>
            <w:hyperlink r:id="rId8" w:history="1">
              <w:r w:rsidRPr="00437A4F">
                <w:rPr>
                  <w:rStyle w:val="Hyperlink"/>
                  <w:rFonts w:ascii="Century Gothic" w:eastAsia="Century Gothic" w:hAnsi="Century Gothic"/>
                  <w:color w:val="FFFFFF" w:themeColor="background1"/>
                  <w:u w:val="none"/>
                </w:rPr>
                <w:t>Personal Profile</w:t>
              </w:r>
            </w:hyperlink>
          </w:p>
          <w:p w14:paraId="2F570059" w14:textId="505E1399" w:rsidR="0096452C" w:rsidRPr="00662F98" w:rsidRDefault="0096452C" w:rsidP="000F1086">
            <w:pPr>
              <w:pStyle w:val="txtBold"/>
              <w:spacing w:before="100" w:line="360" w:lineRule="atLeast"/>
              <w:ind w:right="300"/>
              <w:rPr>
                <w:rStyle w:val="divdocumentleft-box"/>
                <w:rFonts w:ascii="Century Gothic" w:eastAsia="Century Gothic" w:hAnsi="Century Gothic" w:cs="Century Gothic"/>
                <w:color w:val="FFFFFF" w:themeColor="background1"/>
                <w:sz w:val="22"/>
                <w:szCs w:val="22"/>
                <w:shd w:val="clear" w:color="auto" w:fill="auto"/>
              </w:rPr>
            </w:pPr>
            <w:r w:rsidRPr="00662F98">
              <w:rPr>
                <w:rStyle w:val="divdocumentleft-box"/>
                <w:rFonts w:ascii="Century Gothic" w:eastAsia="Century Gothic" w:hAnsi="Century Gothic" w:cs="Century Gothic"/>
                <w:color w:val="FFFFFF" w:themeColor="background1"/>
                <w:sz w:val="22"/>
                <w:szCs w:val="22"/>
                <w:shd w:val="clear" w:color="auto" w:fill="auto"/>
              </w:rPr>
              <w:t xml:space="preserve">     </w:t>
            </w:r>
          </w:p>
          <w:p w14:paraId="6EF33FB0" w14:textId="77777777" w:rsidR="001721FB" w:rsidRPr="00214835" w:rsidRDefault="001721FB" w:rsidP="000F1086">
            <w:pPr>
              <w:pStyle w:val="txtBold"/>
              <w:spacing w:before="100" w:line="360" w:lineRule="atLeast"/>
              <w:ind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680"/>
            </w:tblGrid>
            <w:tr w:rsidR="005A6CEC" w14:paraId="55A7B6BA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68490DEA" w14:textId="6F23A1BC" w:rsidR="005A6CEC" w:rsidRDefault="00CF561D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>Technical Skills</w:t>
                  </w:r>
                </w:p>
              </w:tc>
            </w:tr>
          </w:tbl>
          <w:p w14:paraId="1E19ECEB" w14:textId="77777777" w:rsidR="005A6CEC" w:rsidRDefault="0096452C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 </w:t>
            </w:r>
          </w:p>
          <w:p w14:paraId="240FBD2F" w14:textId="68D19A33" w:rsidR="00315C42" w:rsidRDefault="0096452C" w:rsidP="00446E9C">
            <w:pPr>
              <w:pStyle w:val="p"/>
              <w:numPr>
                <w:ilvl w:val="0"/>
                <w:numId w:val="7"/>
              </w:numPr>
              <w:spacing w:line="360" w:lineRule="atLeast"/>
              <w:ind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Html5, CSS3, Vanilla JavaScript (Learning React)</w:t>
            </w:r>
            <w:r w:rsidR="00315C42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.</w:t>
            </w:r>
          </w:p>
          <w:p w14:paraId="4AC77233" w14:textId="3F248608" w:rsidR="00446E9C" w:rsidRDefault="0096452C" w:rsidP="00446E9C">
            <w:pPr>
              <w:pStyle w:val="p"/>
              <w:numPr>
                <w:ilvl w:val="0"/>
                <w:numId w:val="7"/>
              </w:numPr>
              <w:spacing w:line="360" w:lineRule="atLeast"/>
              <w:ind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C#</w:t>
            </w:r>
          </w:p>
          <w:p w14:paraId="71FA5590" w14:textId="2BB178D0" w:rsidR="00446E9C" w:rsidRDefault="0096452C" w:rsidP="00446E9C">
            <w:pPr>
              <w:pStyle w:val="p"/>
              <w:numPr>
                <w:ilvl w:val="0"/>
                <w:numId w:val="7"/>
              </w:numPr>
              <w:spacing w:line="360" w:lineRule="atLeast"/>
              <w:ind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Web development projects</w:t>
            </w:r>
            <w:r w:rsidR="00446E9C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.</w:t>
            </w:r>
          </w:p>
          <w:p w14:paraId="2BEEAFE7" w14:textId="77777777" w:rsidR="00446E9C" w:rsidRDefault="0096452C" w:rsidP="00446E9C">
            <w:pPr>
              <w:pStyle w:val="p"/>
              <w:numPr>
                <w:ilvl w:val="0"/>
                <w:numId w:val="7"/>
              </w:numPr>
              <w:spacing w:line="360" w:lineRule="atLeast"/>
              <w:ind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Agile Workflow</w:t>
            </w:r>
            <w:r w:rsidR="00446E9C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.</w:t>
            </w:r>
          </w:p>
          <w:p w14:paraId="7A890627" w14:textId="75BDF835" w:rsidR="00446E9C" w:rsidRDefault="0096452C" w:rsidP="00446E9C">
            <w:pPr>
              <w:pStyle w:val="p"/>
              <w:numPr>
                <w:ilvl w:val="0"/>
                <w:numId w:val="7"/>
              </w:numPr>
              <w:spacing w:line="360" w:lineRule="atLeast"/>
              <w:ind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Layout Development</w:t>
            </w:r>
            <w:r w:rsidR="00446E9C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.</w:t>
            </w:r>
          </w:p>
          <w:p w14:paraId="396310C9" w14:textId="77777777" w:rsidR="00446E9C" w:rsidRDefault="0096452C" w:rsidP="00446E9C">
            <w:pPr>
              <w:pStyle w:val="p"/>
              <w:numPr>
                <w:ilvl w:val="0"/>
                <w:numId w:val="7"/>
              </w:numPr>
              <w:spacing w:line="360" w:lineRule="atLeast"/>
              <w:ind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Troubleshooting</w:t>
            </w:r>
            <w:r w:rsidR="00214835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, Analysis</w:t>
            </w:r>
          </w:p>
          <w:p w14:paraId="44D9A6BB" w14:textId="77777777" w:rsidR="00446E9C" w:rsidRDefault="0096452C" w:rsidP="00446E9C">
            <w:pPr>
              <w:pStyle w:val="p"/>
              <w:numPr>
                <w:ilvl w:val="0"/>
                <w:numId w:val="7"/>
              </w:numPr>
              <w:spacing w:line="360" w:lineRule="atLeast"/>
              <w:ind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Version Control </w:t>
            </w:r>
          </w:p>
          <w:p w14:paraId="3BC24AFB" w14:textId="77777777" w:rsidR="00446E9C" w:rsidRDefault="0096452C" w:rsidP="00446E9C">
            <w:pPr>
              <w:pStyle w:val="p"/>
              <w:numPr>
                <w:ilvl w:val="0"/>
                <w:numId w:val="7"/>
              </w:numPr>
              <w:spacing w:line="360" w:lineRule="atLeast"/>
              <w:ind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TDD &amp; Unit testing basics</w:t>
            </w:r>
          </w:p>
          <w:p w14:paraId="1F35100C" w14:textId="222003BD" w:rsidR="005A6CEC" w:rsidRDefault="0096452C" w:rsidP="00446E9C">
            <w:pPr>
              <w:pStyle w:val="p"/>
              <w:numPr>
                <w:ilvl w:val="0"/>
                <w:numId w:val="7"/>
              </w:numPr>
              <w:spacing w:line="360" w:lineRule="atLeast"/>
              <w:ind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Technical Writing</w:t>
            </w:r>
          </w:p>
          <w:p w14:paraId="413C3A23" w14:textId="3E8F1E57" w:rsidR="00446E9C" w:rsidRDefault="00446E9C" w:rsidP="00446E9C">
            <w:pPr>
              <w:pStyle w:val="p"/>
              <w:spacing w:line="360" w:lineRule="atLeast"/>
              <w:ind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</w:p>
          <w:p w14:paraId="138BD057" w14:textId="75C4602F" w:rsidR="00446E9C" w:rsidRDefault="00446E9C" w:rsidP="00446E9C">
            <w:pPr>
              <w:pStyle w:val="p"/>
              <w:spacing w:line="360" w:lineRule="atLeast"/>
              <w:ind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</w:p>
          <w:p w14:paraId="09AAEF54" w14:textId="7DAC0D8D" w:rsidR="00446E9C" w:rsidRDefault="00446E9C" w:rsidP="00446E9C">
            <w:pPr>
              <w:pStyle w:val="p"/>
              <w:spacing w:line="360" w:lineRule="atLeast"/>
              <w:ind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</w:p>
          <w:p w14:paraId="4C90E896" w14:textId="6E37A0D3" w:rsidR="00446E9C" w:rsidRDefault="00446E9C" w:rsidP="00446E9C">
            <w:pPr>
              <w:pStyle w:val="p"/>
              <w:spacing w:line="360" w:lineRule="atLeast"/>
              <w:ind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</w:p>
          <w:p w14:paraId="6721B2CA" w14:textId="12D4DE34" w:rsidR="00446E9C" w:rsidRDefault="00446E9C" w:rsidP="00446E9C">
            <w:pPr>
              <w:pStyle w:val="p"/>
              <w:spacing w:line="360" w:lineRule="atLeast"/>
              <w:ind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</w:p>
          <w:p w14:paraId="0B5D3D2C" w14:textId="13007104" w:rsidR="00446E9C" w:rsidRDefault="00446E9C" w:rsidP="00446E9C">
            <w:pPr>
              <w:pStyle w:val="p"/>
              <w:spacing w:line="360" w:lineRule="atLeast"/>
              <w:ind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</w:p>
          <w:p w14:paraId="034A31D0" w14:textId="51B54B8C" w:rsidR="00446E9C" w:rsidRDefault="00446E9C" w:rsidP="00446E9C">
            <w:pPr>
              <w:pStyle w:val="p"/>
              <w:spacing w:line="360" w:lineRule="atLeast"/>
              <w:ind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</w:p>
          <w:p w14:paraId="3320114D" w14:textId="77777777" w:rsidR="00CF561D" w:rsidRDefault="00CF561D" w:rsidP="00446E9C">
            <w:pPr>
              <w:pStyle w:val="p"/>
              <w:spacing w:line="360" w:lineRule="atLeast"/>
              <w:ind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680"/>
            </w:tblGrid>
            <w:tr w:rsidR="00446E9C" w:rsidRPr="00446E9C" w14:paraId="7C31B287" w14:textId="77777777" w:rsidTr="00527482"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564DA7F8" w14:textId="6EAD679C" w:rsidR="00446E9C" w:rsidRPr="00446E9C" w:rsidRDefault="00446E9C" w:rsidP="00446E9C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</w:pPr>
                  <w:r w:rsidRPr="00446E9C"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>T</w:t>
                  </w: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>ransferable</w:t>
                  </w:r>
                  <w:r w:rsidRPr="00446E9C"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 xml:space="preserve"> Skills</w:t>
                  </w:r>
                </w:p>
              </w:tc>
            </w:tr>
          </w:tbl>
          <w:p w14:paraId="199AD24B" w14:textId="77777777" w:rsidR="00446E9C" w:rsidRPr="00446E9C" w:rsidRDefault="00446E9C" w:rsidP="00446E9C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 w:rsidRPr="00446E9C"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 </w:t>
            </w:r>
          </w:p>
          <w:p w14:paraId="4D4C932F" w14:textId="70867DC9" w:rsidR="00315C42" w:rsidRPr="00315C42" w:rsidRDefault="00CF561D" w:rsidP="00315C42">
            <w:pPr>
              <w:pStyle w:val="p"/>
              <w:numPr>
                <w:ilvl w:val="0"/>
                <w:numId w:val="7"/>
              </w:numPr>
              <w:spacing w:line="360" w:lineRule="atLeast"/>
              <w:ind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 w:rsidRPr="00315C42">
              <w:rPr>
                <w:rStyle w:val="singlecolumnspanpaddedlinenth-child1"/>
                <w:rFonts w:ascii="Century Gothic" w:eastAsia="Century Gothic" w:hAnsi="Century Gothic"/>
                <w:sz w:val="22"/>
                <w:szCs w:val="22"/>
              </w:rPr>
              <w:t>Adaptability</w:t>
            </w:r>
          </w:p>
          <w:p w14:paraId="29F2B372" w14:textId="53E6836B" w:rsidR="00315C42" w:rsidRPr="00315C42" w:rsidRDefault="00315C42" w:rsidP="00315C42">
            <w:pPr>
              <w:pStyle w:val="p"/>
              <w:numPr>
                <w:ilvl w:val="0"/>
                <w:numId w:val="7"/>
              </w:numPr>
              <w:spacing w:line="360" w:lineRule="atLeast"/>
              <w:ind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 w:rsidRPr="00315C42"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Problem Solving</w:t>
            </w:r>
          </w:p>
          <w:p w14:paraId="0357A1CA" w14:textId="6BBCB79A" w:rsidR="00315C42" w:rsidRPr="00315C42" w:rsidRDefault="00315C42" w:rsidP="00315C42">
            <w:pPr>
              <w:pStyle w:val="p"/>
              <w:numPr>
                <w:ilvl w:val="0"/>
                <w:numId w:val="7"/>
              </w:numPr>
              <w:spacing w:line="360" w:lineRule="atLeast"/>
              <w:ind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 w:rsidRPr="00315C42"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Active Listening</w:t>
            </w:r>
          </w:p>
          <w:p w14:paraId="23B37B9F" w14:textId="0020EE1C" w:rsidR="00315C42" w:rsidRDefault="00315C42" w:rsidP="00315C42">
            <w:pPr>
              <w:pStyle w:val="p"/>
              <w:numPr>
                <w:ilvl w:val="0"/>
                <w:numId w:val="7"/>
              </w:numPr>
              <w:spacing w:line="360" w:lineRule="atLeast"/>
              <w:ind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 w:rsidRPr="00315C42"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Attention to Detail</w:t>
            </w:r>
          </w:p>
          <w:p w14:paraId="7DC25572" w14:textId="77777777" w:rsidR="00CF561D" w:rsidRDefault="00CF561D" w:rsidP="00CF561D">
            <w:pPr>
              <w:pStyle w:val="p"/>
              <w:numPr>
                <w:ilvl w:val="0"/>
                <w:numId w:val="7"/>
              </w:numPr>
              <w:spacing w:line="360" w:lineRule="atLeast"/>
              <w:ind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 w:rsidRPr="00315C42"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Creativity</w:t>
            </w:r>
          </w:p>
          <w:p w14:paraId="47578329" w14:textId="2D3329F4" w:rsidR="00CF561D" w:rsidRDefault="00CF561D" w:rsidP="00CF561D">
            <w:pPr>
              <w:pStyle w:val="p"/>
              <w:numPr>
                <w:ilvl w:val="0"/>
                <w:numId w:val="7"/>
              </w:numPr>
              <w:spacing w:line="360" w:lineRule="atLeast"/>
              <w:ind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 w:rsidRPr="00CF561D"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Decision Making</w:t>
            </w:r>
          </w:p>
          <w:p w14:paraId="1EDD53E7" w14:textId="77777777" w:rsidR="00E05C95" w:rsidRDefault="00E05C95" w:rsidP="00E05C95">
            <w:pPr>
              <w:pStyle w:val="p"/>
              <w:spacing w:line="360" w:lineRule="atLeast"/>
              <w:ind w:left="72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</w:p>
          <w:p w14:paraId="121B6A7F" w14:textId="77777777" w:rsidR="00CF561D" w:rsidRDefault="00CF561D" w:rsidP="00CF561D">
            <w:pPr>
              <w:pStyle w:val="p"/>
              <w:spacing w:line="360" w:lineRule="atLeast"/>
              <w:ind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680"/>
            </w:tblGrid>
            <w:tr w:rsidR="00CF561D" w:rsidRPr="00446E9C" w14:paraId="35FEE42A" w14:textId="77777777" w:rsidTr="00527482"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40D13C30" w14:textId="47F97736" w:rsidR="00BE127C" w:rsidRPr="00CF561D" w:rsidRDefault="00BE127C" w:rsidP="00BE127C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8"/>
                      <w:szCs w:val="28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8"/>
                      <w:szCs w:val="28"/>
                      <w:shd w:val="clear" w:color="auto" w:fill="auto"/>
                    </w:rPr>
                    <w:t xml:space="preserve">  </w:t>
                  </w:r>
                  <w:r w:rsidR="00CF561D" w:rsidRPr="00CF561D"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8"/>
                      <w:szCs w:val="28"/>
                      <w:shd w:val="clear" w:color="auto" w:fill="auto"/>
                    </w:rPr>
                    <w:t>Prof</w:t>
                  </w: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8"/>
                      <w:szCs w:val="28"/>
                      <w:shd w:val="clear" w:color="auto" w:fill="auto"/>
                    </w:rPr>
                    <w:t xml:space="preserve">.  </w:t>
                  </w:r>
                  <w:r w:rsidR="00CF561D" w:rsidRPr="00CF561D"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8"/>
                      <w:szCs w:val="28"/>
                      <w:shd w:val="clear" w:color="auto" w:fill="auto"/>
                    </w:rPr>
                    <w:t>Development</w:t>
                  </w:r>
                </w:p>
              </w:tc>
            </w:tr>
          </w:tbl>
          <w:p w14:paraId="28564ED8" w14:textId="08988384" w:rsidR="00CF561D" w:rsidRPr="00E05C95" w:rsidRDefault="00883565" w:rsidP="00883565">
            <w:pPr>
              <w:pStyle w:val="p"/>
              <w:numPr>
                <w:ilvl w:val="0"/>
                <w:numId w:val="8"/>
              </w:numPr>
              <w:spacing w:line="360" w:lineRule="atLeast"/>
              <w:ind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 w:rsidRPr="00E05C95"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Project work in Html, </w:t>
            </w:r>
            <w:r w:rsidR="00E05C95" w:rsidRPr="00E05C95"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C</w:t>
            </w:r>
            <w:r w:rsidR="00E05C95"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SS</w:t>
            </w:r>
            <w:r w:rsidR="008F5F5A" w:rsidRPr="00E05C95"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,</w:t>
            </w:r>
            <w:r w:rsidRPr="00E05C95"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 and JS.</w:t>
            </w:r>
          </w:p>
          <w:p w14:paraId="2D613AC6" w14:textId="55D6D195" w:rsidR="008F5F5A" w:rsidRPr="00E05C95" w:rsidRDefault="008F5F5A" w:rsidP="00883565">
            <w:pPr>
              <w:pStyle w:val="p"/>
              <w:numPr>
                <w:ilvl w:val="0"/>
                <w:numId w:val="8"/>
              </w:numPr>
              <w:spacing w:line="360" w:lineRule="atLeast"/>
              <w:ind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 w:rsidRPr="00E05C95"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Learning React </w:t>
            </w:r>
            <w:r w:rsidR="00E05C95" w:rsidRPr="00E05C95"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- </w:t>
            </w:r>
            <w:r w:rsidRPr="00E05C95"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Udemy</w:t>
            </w:r>
          </w:p>
          <w:p w14:paraId="0CD94CD4" w14:textId="77777777" w:rsidR="00E05C95" w:rsidRPr="00E05C95" w:rsidRDefault="00883565" w:rsidP="00883565">
            <w:pPr>
              <w:pStyle w:val="p"/>
              <w:numPr>
                <w:ilvl w:val="0"/>
                <w:numId w:val="8"/>
              </w:numPr>
              <w:spacing w:line="360" w:lineRule="atLeast"/>
              <w:ind w:right="30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</w:pPr>
            <w:r w:rsidRPr="00E05C95"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LinkedIn </w:t>
            </w:r>
            <w:r w:rsidR="00AC798F" w:rsidRPr="00E05C95"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certificate</w:t>
            </w:r>
          </w:p>
          <w:p w14:paraId="0B48C648" w14:textId="7CDB870F" w:rsidR="00883565" w:rsidRPr="00883565" w:rsidRDefault="00AC798F" w:rsidP="00E05C95">
            <w:pPr>
              <w:pStyle w:val="p"/>
              <w:spacing w:line="360" w:lineRule="atLeast"/>
              <w:ind w:left="720" w:right="30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(</w:t>
            </w:r>
            <w:r w:rsidR="00883565" w:rsidRPr="00883565"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  <w:t>Programming foundations)</w:t>
            </w:r>
          </w:p>
          <w:p w14:paraId="6673AB38" w14:textId="02ABC6D2" w:rsidR="00883565" w:rsidRPr="00E05C95" w:rsidRDefault="00E05C95" w:rsidP="00883565">
            <w:pPr>
              <w:pStyle w:val="p"/>
              <w:numPr>
                <w:ilvl w:val="0"/>
                <w:numId w:val="8"/>
              </w:numPr>
              <w:spacing w:line="360" w:lineRule="atLeast"/>
              <w:ind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Completion Certificate -</w:t>
            </w:r>
            <w:proofErr w:type="spellStart"/>
            <w:r w:rsidRPr="00E05C95"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  <w:t>Codeacademy</w:t>
            </w:r>
            <w:proofErr w:type="spellEnd"/>
            <w:r w:rsidR="00883565" w:rsidRPr="00E05C95"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  <w:t xml:space="preserve"> (HTML</w:t>
            </w:r>
            <w:r w:rsidRPr="00E05C95"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  <w:t xml:space="preserve"> &amp; C#</w:t>
            </w:r>
            <w:r w:rsidR="00883565" w:rsidRPr="00E05C95"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  <w:t>).</w:t>
            </w:r>
          </w:p>
          <w:p w14:paraId="0B47F2E1" w14:textId="623D585C" w:rsidR="00883565" w:rsidRDefault="00883565" w:rsidP="00883565">
            <w:pPr>
              <w:pStyle w:val="p"/>
              <w:numPr>
                <w:ilvl w:val="0"/>
                <w:numId w:val="8"/>
              </w:numPr>
              <w:spacing w:line="360" w:lineRule="atLeast"/>
              <w:ind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AQF 8 equivalent Qualification.</w:t>
            </w:r>
          </w:p>
          <w:p w14:paraId="0E46DE55" w14:textId="77777777" w:rsidR="00883565" w:rsidRDefault="00883565" w:rsidP="00883565">
            <w:pPr>
              <w:pStyle w:val="p"/>
              <w:spacing w:line="360" w:lineRule="atLeast"/>
              <w:ind w:left="72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</w:p>
          <w:p w14:paraId="2A407A70" w14:textId="77777777" w:rsidR="00883565" w:rsidRDefault="00883565" w:rsidP="00CF561D">
            <w:pPr>
              <w:pStyle w:val="p"/>
              <w:spacing w:line="360" w:lineRule="atLeast"/>
              <w:ind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</w:p>
          <w:p w14:paraId="27CA20CB" w14:textId="77777777" w:rsidR="00883565" w:rsidRDefault="00883565" w:rsidP="00CF561D">
            <w:pPr>
              <w:pStyle w:val="p"/>
              <w:spacing w:line="360" w:lineRule="atLeast"/>
              <w:ind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</w:p>
          <w:p w14:paraId="587D34C6" w14:textId="77777777" w:rsidR="00CF561D" w:rsidRDefault="00CF561D" w:rsidP="00CF561D">
            <w:pPr>
              <w:pStyle w:val="p"/>
              <w:spacing w:line="360" w:lineRule="atLeast"/>
              <w:ind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</w:p>
          <w:p w14:paraId="13426156" w14:textId="749CCEC5" w:rsidR="00CF561D" w:rsidRDefault="00CF561D" w:rsidP="00CF561D">
            <w:pPr>
              <w:pStyle w:val="p"/>
              <w:spacing w:line="360" w:lineRule="atLeast"/>
              <w:ind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</w:p>
          <w:p w14:paraId="3EB5540D" w14:textId="77777777" w:rsidR="00CF561D" w:rsidRDefault="00CF561D" w:rsidP="00CF561D">
            <w:pPr>
              <w:pStyle w:val="p"/>
              <w:spacing w:line="360" w:lineRule="atLeast"/>
              <w:ind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</w:p>
          <w:p w14:paraId="2468B116" w14:textId="70448FD6" w:rsidR="00CF561D" w:rsidRDefault="00CF561D" w:rsidP="00CF561D">
            <w:pPr>
              <w:pStyle w:val="p"/>
              <w:spacing w:line="360" w:lineRule="atLeast"/>
              <w:ind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</w:p>
          <w:p w14:paraId="09395CE7" w14:textId="77777777" w:rsidR="00CF561D" w:rsidRDefault="00CF561D" w:rsidP="00CF561D">
            <w:pPr>
              <w:pStyle w:val="p"/>
              <w:spacing w:line="360" w:lineRule="atLeast"/>
              <w:ind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</w:p>
          <w:p w14:paraId="0A5B604C" w14:textId="77777777" w:rsidR="00CF561D" w:rsidRPr="00315C42" w:rsidRDefault="00CF561D" w:rsidP="00CF561D">
            <w:pPr>
              <w:pStyle w:val="p"/>
              <w:spacing w:line="360" w:lineRule="atLeast"/>
              <w:ind w:left="72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</w:p>
          <w:p w14:paraId="36D2733D" w14:textId="77777777" w:rsidR="005A6CEC" w:rsidRDefault="005A6CEC">
            <w:pPr>
              <w:pStyle w:val="divdocumentleft-boxParagraph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spacing w:line="360" w:lineRule="atLeast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</w:p>
        </w:tc>
        <w:tc>
          <w:tcPr>
            <w:tcW w:w="8560" w:type="dxa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429BBC28" w14:textId="77777777" w:rsidR="005A6CEC" w:rsidRDefault="0096452C">
            <w:pPr>
              <w:pStyle w:val="divdocumentleft-boxsectionnth-child1sectiongapdiv"/>
              <w:spacing w:line="400" w:lineRule="atLeast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lastRenderedPageBreak/>
              <w:t> </w:t>
            </w:r>
          </w:p>
          <w:p w14:paraId="6B8E31EE" w14:textId="791EBF95" w:rsidR="005A6CEC" w:rsidRDefault="0096452C">
            <w:pPr>
              <w:pStyle w:val="p"/>
              <w:pBdr>
                <w:left w:val="none" w:sz="0" w:space="15" w:color="auto"/>
                <w:right w:val="none" w:sz="0" w:space="15" w:color="auto"/>
              </w:pBdr>
              <w:spacing w:line="360" w:lineRule="atLeast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 xml:space="preserve">Efficient Junior Web Developer with </w:t>
            </w:r>
            <w:r w:rsidR="000F1086"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bachelor’s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 xml:space="preserve"> degree in Electronics and five years of experience in challenging manufacturing environments. Excellent communication and organizational abilities with resourceful approach to solving diverse problems. Deadline-driven and knowledgeable professional with strong desire to learn and contribute to team success. Successful at improving usability, </w:t>
            </w:r>
            <w:r w:rsidR="00C910A1"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performance,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 xml:space="preserve"> and functionality by applying skills in HTML, </w:t>
            </w:r>
            <w:r w:rsidR="007D67C0"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CSS,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 xml:space="preserve"> and JS. Collaborative and hardworking team player with critical thinking skills and systematic approach.</w:t>
            </w:r>
          </w:p>
          <w:p w14:paraId="491E6AC6" w14:textId="77777777" w:rsidR="005A6CEC" w:rsidRDefault="0096452C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8560"/>
            </w:tblGrid>
            <w:tr w:rsidR="005A6CEC" w14:paraId="3FA2BE07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2EF31CC0" w14:textId="77777777" w:rsidR="005A6CEC" w:rsidRDefault="0096452C">
                  <w:pPr>
                    <w:pStyle w:val="divdocumentleft-boxdivsectiontitleParagraph"/>
                    <w:pBdr>
                      <w:top w:val="none" w:sz="0" w:space="3" w:color="auto"/>
                      <w:left w:val="none" w:sz="0" w:space="4" w:color="auto"/>
                      <w:bottom w:val="none" w:sz="0" w:space="3" w:color="auto"/>
                      <w:right w:val="none" w:sz="0" w:space="4" w:color="auto"/>
                    </w:pBdr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  <w:t>Work History</w:t>
                  </w:r>
                </w:p>
              </w:tc>
            </w:tr>
          </w:tbl>
          <w:p w14:paraId="6160E8EF" w14:textId="77777777" w:rsidR="005A6CEC" w:rsidRDefault="0096452C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</w:rPr>
              <w:t> </w:t>
            </w: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440"/>
            </w:tblGrid>
            <w:tr w:rsidR="005A6CEC" w14:paraId="68DBE33C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DD50339" w14:textId="77777777" w:rsidR="005A6CEC" w:rsidRDefault="0096452C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FE978D9" w14:textId="77777777" w:rsidR="005A6CEC" w:rsidRDefault="0096452C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2018-06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2020-08</w:t>
                  </w:r>
                </w:p>
              </w:tc>
              <w:tc>
                <w:tcPr>
                  <w:tcW w:w="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ACE0030" w14:textId="77777777" w:rsidR="005A6CEC" w:rsidRDefault="0096452C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BEA05BB" w14:textId="77777777" w:rsidR="005A6CEC" w:rsidRDefault="0096452C">
                  <w:pPr>
                    <w:pStyle w:val="divdocumentright-boxsectionexperience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Test Engineering Technician</w:t>
                  </w:r>
                </w:p>
                <w:p w14:paraId="771CBC2B" w14:textId="3D1F42FD" w:rsidR="00C910A1" w:rsidRDefault="0096452C">
                  <w:pPr>
                    <w:pStyle w:val="divdocumentright-boxsectionexperiencesinglecolumnpaddedline"/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proofErr w:type="spellStart"/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Pempek</w:t>
                  </w:r>
                  <w:proofErr w:type="spellEnd"/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Systems,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Castle Hill, NSW</w:t>
                  </w:r>
                </w:p>
                <w:p w14:paraId="08E46E66" w14:textId="05950657" w:rsidR="00C910A1" w:rsidRDefault="00C910A1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Learned testing of intrinsically safe and explosion proof products for Mining Companies (Sandvik, JAE)</w:t>
                  </w:r>
                </w:p>
                <w:p w14:paraId="2604BCFC" w14:textId="782A46A0" w:rsidR="005A6CEC" w:rsidRDefault="0096452C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Perform repairs when unit is found to be faulty</w:t>
                  </w:r>
                </w:p>
                <w:p w14:paraId="190332A9" w14:textId="77777777" w:rsidR="005A6CEC" w:rsidRDefault="0096452C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Trained test technicians and operators on test hardware and software.</w:t>
                  </w:r>
                </w:p>
                <w:p w14:paraId="004C1434" w14:textId="77777777" w:rsidR="00C910A1" w:rsidRDefault="00F13435" w:rsidP="00C910A1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D</w:t>
                  </w:r>
                  <w:r w:rsidR="0096452C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eveloped procedures for testing products, and devised processes for assuring quality productio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n</w:t>
                  </w:r>
                  <w:r w:rsidR="00C910A1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.</w:t>
                  </w:r>
                </w:p>
                <w:p w14:paraId="7EB1D04D" w14:textId="5A4ABD46" w:rsidR="00C910A1" w:rsidRPr="00C910A1" w:rsidRDefault="00C910A1" w:rsidP="00C910A1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C910A1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Worked with Engineers and Production Technicians to handle all production project needs.</w:t>
                  </w:r>
                </w:p>
                <w:p w14:paraId="78AC6097" w14:textId="77777777" w:rsidR="00C910A1" w:rsidRDefault="00C910A1" w:rsidP="00C910A1">
                  <w:pPr>
                    <w:pStyle w:val="divdocumentli"/>
                    <w:spacing w:line="360" w:lineRule="atLeast"/>
                    <w:ind w:left="30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  <w:p w14:paraId="2F94570A" w14:textId="7CAC4A54" w:rsidR="00C910A1" w:rsidRDefault="00C910A1" w:rsidP="00C910A1">
                  <w:pPr>
                    <w:pStyle w:val="divdocumentli"/>
                    <w:spacing w:line="360" w:lineRule="atLeast"/>
                    <w:ind w:left="30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</w:tr>
          </w:tbl>
          <w:p w14:paraId="56A9755F" w14:textId="77777777" w:rsidR="005A6CEC" w:rsidRDefault="005A6CEC">
            <w:pPr>
              <w:rPr>
                <w:vanish/>
              </w:rPr>
            </w:pP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440"/>
            </w:tblGrid>
            <w:tr w:rsidR="005A6CEC" w14:paraId="4D4F00B8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E08B207" w14:textId="77777777" w:rsidR="005A6CEC" w:rsidRDefault="0096452C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EA27B53" w14:textId="77777777" w:rsidR="005A6CEC" w:rsidRDefault="0096452C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2016-12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2018-06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A62159D" w14:textId="1E30DB93" w:rsidR="005A6CEC" w:rsidRDefault="005A6CEC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FE4089E" w14:textId="77777777" w:rsidR="005A6CEC" w:rsidRDefault="0096452C">
                  <w:pPr>
                    <w:pStyle w:val="divdocumentright-boxsectionexperience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Hearing Aid Production Technician</w:t>
                  </w:r>
                </w:p>
                <w:p w14:paraId="7A2B7467" w14:textId="77777777" w:rsidR="005A6CEC" w:rsidRDefault="0096452C">
                  <w:pPr>
                    <w:pStyle w:val="divdocumentright-boxsectionexperiencesinglecolumnpaddedline"/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Starkey Hearing Technologies,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Alexandria, NSW</w:t>
                  </w:r>
                </w:p>
                <w:p w14:paraId="701D9FE8" w14:textId="1FB9061A" w:rsidR="005A6CEC" w:rsidRDefault="0096452C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Learned troubleshooting, </w:t>
                  </w:r>
                  <w:proofErr w:type="gramStart"/>
                  <w:r w:rsidR="00F1343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analysing</w:t>
                  </w:r>
                  <w:proofErr w:type="gramEnd"/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and testing of various types of hearing aids (models include ITC, ITE and IIC)</w:t>
                  </w:r>
                </w:p>
                <w:p w14:paraId="3B8C774D" w14:textId="77777777" w:rsidR="005A6CEC" w:rsidRDefault="0096452C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Used coordination and planning skills to achieve results according to schedule.</w:t>
                  </w:r>
                </w:p>
                <w:p w14:paraId="685CB137" w14:textId="77777777" w:rsidR="000F1086" w:rsidRDefault="0096452C" w:rsidP="000F1086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Handled over 15 products per day.</w:t>
                  </w:r>
                </w:p>
                <w:p w14:paraId="699C1FAE" w14:textId="77777777" w:rsidR="00C910A1" w:rsidRDefault="00C910A1" w:rsidP="00C910A1">
                  <w:pPr>
                    <w:pStyle w:val="divdocumentli"/>
                    <w:spacing w:line="360" w:lineRule="atLeast"/>
                    <w:ind w:left="30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  <w:p w14:paraId="3B425B3F" w14:textId="093E9E36" w:rsidR="00C910A1" w:rsidRDefault="00C910A1" w:rsidP="00C910A1">
                  <w:pPr>
                    <w:pStyle w:val="divdocumentli"/>
                    <w:spacing w:line="360" w:lineRule="atLeast"/>
                    <w:ind w:left="300" w:right="300"/>
                    <w:jc w:val="center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  <w:p w14:paraId="42483750" w14:textId="677ECCA8" w:rsidR="00C910A1" w:rsidRDefault="00C910A1" w:rsidP="00C910A1">
                  <w:pPr>
                    <w:pStyle w:val="divdocumentli"/>
                    <w:spacing w:line="360" w:lineRule="atLeast"/>
                    <w:ind w:left="300" w:right="300"/>
                    <w:jc w:val="center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  <w:p w14:paraId="067E25A5" w14:textId="2DB6B976" w:rsidR="00C910A1" w:rsidRDefault="00C910A1" w:rsidP="00C910A1">
                  <w:pPr>
                    <w:pStyle w:val="divdocumentli"/>
                    <w:spacing w:line="360" w:lineRule="atLeast"/>
                    <w:ind w:left="300" w:right="300"/>
                    <w:jc w:val="center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  <w:p w14:paraId="55F5A069" w14:textId="4B17ACFE" w:rsidR="00C910A1" w:rsidRDefault="00C910A1" w:rsidP="00C910A1">
                  <w:pPr>
                    <w:pStyle w:val="divdocumentli"/>
                    <w:spacing w:line="360" w:lineRule="atLeast"/>
                    <w:ind w:left="300" w:right="300"/>
                    <w:jc w:val="center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  <w:p w14:paraId="665465BC" w14:textId="77777777" w:rsidR="00C910A1" w:rsidRDefault="00C910A1" w:rsidP="00C910A1">
                  <w:pPr>
                    <w:pStyle w:val="divdocumentli"/>
                    <w:spacing w:line="360" w:lineRule="atLeast"/>
                    <w:ind w:left="300" w:right="300"/>
                    <w:jc w:val="center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  <w:p w14:paraId="47DC062C" w14:textId="77777777" w:rsidR="00C910A1" w:rsidRDefault="00C910A1" w:rsidP="00C910A1">
                  <w:pPr>
                    <w:pStyle w:val="divdocumentli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  <w:p w14:paraId="16C98DBB" w14:textId="15C529A9" w:rsidR="00C910A1" w:rsidRPr="00C910A1" w:rsidRDefault="00C910A1" w:rsidP="00C910A1">
                  <w:pPr>
                    <w:pStyle w:val="divdocumentli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</w:tr>
          </w:tbl>
          <w:p w14:paraId="6ADB7F1D" w14:textId="77777777" w:rsidR="005A6CEC" w:rsidRDefault="005A6CEC">
            <w:pPr>
              <w:rPr>
                <w:vanish/>
              </w:rPr>
            </w:pP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440"/>
            </w:tblGrid>
            <w:tr w:rsidR="005A6CEC" w14:paraId="0B7FC978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A9BD96D" w14:textId="77777777" w:rsidR="005A6CEC" w:rsidRDefault="0096452C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  <w:p w14:paraId="6B9BCCF5" w14:textId="77777777" w:rsidR="000F1086" w:rsidRDefault="000F1086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  <w:p w14:paraId="1066563C" w14:textId="77777777" w:rsidR="000F1086" w:rsidRDefault="000F1086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  <w:p w14:paraId="01A86770" w14:textId="5312B994" w:rsidR="000F1086" w:rsidRDefault="000F1086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494D661" w14:textId="77777777" w:rsidR="005A6CEC" w:rsidRDefault="0096452C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2015-09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2016-11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CF124E6" w14:textId="77777777" w:rsidR="005A6CEC" w:rsidRDefault="0096452C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A2172D8" w14:textId="77777777" w:rsidR="005A6CEC" w:rsidRDefault="0096452C">
                  <w:pPr>
                    <w:pStyle w:val="divdocumentright-boxsectionexperience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Test Technician</w:t>
                  </w:r>
                </w:p>
                <w:p w14:paraId="503F9E30" w14:textId="77777777" w:rsidR="005A6CEC" w:rsidRDefault="0096452C">
                  <w:pPr>
                    <w:pStyle w:val="divdocumentright-boxsectionexperiencesinglecolumnpaddedline"/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RF Technology Pty Ltd,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Hornsby, NSW</w:t>
                  </w:r>
                </w:p>
                <w:p w14:paraId="33A4697C" w14:textId="59CCCE5F" w:rsidR="005A6CEC" w:rsidRDefault="0096452C">
                  <w:pPr>
                    <w:pStyle w:val="divdocumentli"/>
                    <w:numPr>
                      <w:ilvl w:val="0"/>
                      <w:numId w:val="3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Conducted tests on electronic components, products, </w:t>
                  </w:r>
                  <w:r w:rsidR="000F108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assemblies,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and systems to determine functional performance.</w:t>
                  </w:r>
                </w:p>
                <w:p w14:paraId="456F8FEA" w14:textId="30D491A1" w:rsidR="005A6CEC" w:rsidRDefault="000F1086">
                  <w:pPr>
                    <w:pStyle w:val="divdocumentli"/>
                    <w:numPr>
                      <w:ilvl w:val="0"/>
                      <w:numId w:val="3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Analysed</w:t>
                  </w:r>
                  <w:r w:rsidR="0096452C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material to determine strength, stability and diagnose performance problems.</w:t>
                  </w:r>
                </w:p>
                <w:p w14:paraId="63F0E3FD" w14:textId="77777777" w:rsidR="005A6CEC" w:rsidRDefault="0096452C">
                  <w:pPr>
                    <w:pStyle w:val="divdocumentli"/>
                    <w:numPr>
                      <w:ilvl w:val="0"/>
                      <w:numId w:val="3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Communicated product failures and testing problems with engineering department.</w:t>
                  </w:r>
                </w:p>
                <w:p w14:paraId="2B6754E7" w14:textId="77777777" w:rsidR="005A6CEC" w:rsidRDefault="0096452C">
                  <w:pPr>
                    <w:pStyle w:val="divdocumentli"/>
                    <w:numPr>
                      <w:ilvl w:val="0"/>
                      <w:numId w:val="3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Tested over 15 products per day.</w:t>
                  </w:r>
                </w:p>
                <w:p w14:paraId="3630DC4A" w14:textId="406B1E40" w:rsidR="005A6CEC" w:rsidRDefault="005A6CEC" w:rsidP="00C910A1">
                  <w:pPr>
                    <w:pStyle w:val="divdocumentli"/>
                    <w:spacing w:line="360" w:lineRule="atLeast"/>
                    <w:ind w:left="30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</w:tr>
          </w:tbl>
          <w:p w14:paraId="4060B81E" w14:textId="77777777" w:rsidR="005A6CEC" w:rsidRDefault="0096452C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8560"/>
            </w:tblGrid>
            <w:tr w:rsidR="005A6CEC" w14:paraId="3CFB8F1A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5984213A" w14:textId="77777777" w:rsidR="005A6CEC" w:rsidRDefault="0096452C">
                  <w:pPr>
                    <w:pStyle w:val="divdocumentleft-boxdivsectiontitleParagraph"/>
                    <w:pBdr>
                      <w:top w:val="none" w:sz="0" w:space="3" w:color="auto"/>
                      <w:left w:val="none" w:sz="0" w:space="4" w:color="auto"/>
                      <w:bottom w:val="none" w:sz="0" w:space="3" w:color="auto"/>
                      <w:right w:val="none" w:sz="0" w:space="4" w:color="auto"/>
                    </w:pBdr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  <w:t>Education</w:t>
                  </w:r>
                </w:p>
              </w:tc>
            </w:tr>
          </w:tbl>
          <w:p w14:paraId="19ADBAE7" w14:textId="77777777" w:rsidR="005A6CEC" w:rsidRDefault="0096452C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</w:rPr>
              <w:t> </w:t>
            </w:r>
          </w:p>
          <w:tbl>
            <w:tblPr>
              <w:tblStyle w:val="divdocumentsectioneducation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440"/>
            </w:tblGrid>
            <w:tr w:rsidR="005A6CEC" w14:paraId="66D1B715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8E7FD52" w14:textId="77777777" w:rsidR="005A6CEC" w:rsidRDefault="0096452C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6EDFE9E" w14:textId="77777777" w:rsidR="005A6CEC" w:rsidRDefault="0096452C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2020-10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2021-02</w:t>
                  </w:r>
                </w:p>
              </w:tc>
              <w:tc>
                <w:tcPr>
                  <w:tcW w:w="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34DC658" w14:textId="77777777" w:rsidR="005A6CEC" w:rsidRDefault="0096452C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9BEFABB" w14:textId="55F2D86C" w:rsidR="005A6CEC" w:rsidRDefault="000F1086">
                  <w:pPr>
                    <w:pStyle w:val="divdocumentright-boxsectioneducationsinglecolumnpaddedline"/>
                    <w:spacing w:after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Boot Camp</w:t>
                  </w:r>
                  <w:r w:rsidR="0096452C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: </w:t>
                  </w:r>
                  <w:r w:rsidR="0096452C"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 xml:space="preserve">Junior Web Development, </w:t>
                  </w:r>
                </w:p>
                <w:p w14:paraId="6EA5ACD3" w14:textId="77777777" w:rsidR="005A6CEC" w:rsidRDefault="0096452C">
                  <w:pPr>
                    <w:pStyle w:val="divdocumentright-boxsectioneducation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Academy Xi, Generation Australia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Sydney, NSW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  <w:p w14:paraId="1CBF028E" w14:textId="4BBE626D" w:rsidR="005A6CEC" w:rsidRPr="00883565" w:rsidRDefault="0096452C" w:rsidP="00883565">
                  <w:pPr>
                    <w:pStyle w:val="divdocumentli"/>
                    <w:numPr>
                      <w:ilvl w:val="0"/>
                      <w:numId w:val="4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Coursework in HTML, </w:t>
                  </w:r>
                  <w:proofErr w:type="gramStart"/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CSS</w:t>
                  </w:r>
                  <w:proofErr w:type="gramEnd"/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and JavaScript</w:t>
                  </w:r>
                  <w:r w:rsidR="0088356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.</w:t>
                  </w:r>
                </w:p>
              </w:tc>
            </w:tr>
          </w:tbl>
          <w:p w14:paraId="166994FF" w14:textId="77777777" w:rsidR="005A6CEC" w:rsidRDefault="005A6CEC">
            <w:pPr>
              <w:rPr>
                <w:vanish/>
              </w:rPr>
            </w:pPr>
          </w:p>
          <w:tbl>
            <w:tblPr>
              <w:tblStyle w:val="divdocumentsectioneducation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33"/>
              <w:gridCol w:w="6427"/>
            </w:tblGrid>
            <w:tr w:rsidR="005A6CEC" w14:paraId="0969FD25" w14:textId="77777777" w:rsidTr="00CF561D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B85B17B" w14:textId="77777777" w:rsidR="005A6CEC" w:rsidRDefault="0096452C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2F6BA64" w14:textId="77777777" w:rsidR="005A6CEC" w:rsidRDefault="0096452C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2014-01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2014-07</w:t>
                  </w:r>
                </w:p>
              </w:tc>
              <w:tc>
                <w:tcPr>
                  <w:tcW w:w="533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E5947CC" w14:textId="77777777" w:rsidR="005A6CEC" w:rsidRDefault="0096452C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27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224432A" w14:textId="2620B6ED" w:rsidR="005A6CEC" w:rsidRDefault="0096452C">
                  <w:pPr>
                    <w:pStyle w:val="divdocumentright-boxsectioneducationsinglecolumnpaddedline"/>
                    <w:spacing w:after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Certificate III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: </w:t>
                  </w:r>
                  <w:r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 xml:space="preserve">Information, Digital </w:t>
                  </w:r>
                  <w:proofErr w:type="gramStart"/>
                  <w:r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Media</w:t>
                  </w:r>
                  <w:proofErr w:type="gramEnd"/>
                  <w:r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 xml:space="preserve"> </w:t>
                  </w:r>
                  <w:r w:rsidR="000F1086"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and</w:t>
                  </w:r>
                  <w:r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 xml:space="preserve"> Technology</w:t>
                  </w:r>
                </w:p>
                <w:p w14:paraId="54317BDF" w14:textId="77777777" w:rsidR="005A6CEC" w:rsidRDefault="0096452C">
                  <w:pPr>
                    <w:pStyle w:val="divdocumentright-boxsectioneducation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TAFE NSW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Wagga Wagga, NSW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 w14:paraId="422133D5" w14:textId="77777777" w:rsidR="005A6CEC" w:rsidRDefault="005A6CEC">
            <w:pPr>
              <w:rPr>
                <w:vanish/>
              </w:rPr>
            </w:pPr>
          </w:p>
          <w:tbl>
            <w:tblPr>
              <w:tblStyle w:val="divdocumentsectioneducationparagraph"/>
              <w:tblW w:w="8580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89"/>
              <w:gridCol w:w="1331"/>
              <w:gridCol w:w="512"/>
              <w:gridCol w:w="6448"/>
            </w:tblGrid>
            <w:tr w:rsidR="005A6CEC" w14:paraId="047EF680" w14:textId="77777777" w:rsidTr="00437A4F">
              <w:trPr>
                <w:tblCellSpacing w:w="0" w:type="dxa"/>
              </w:trPr>
              <w:tc>
                <w:tcPr>
                  <w:tcW w:w="289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ECE3F7C" w14:textId="77777777" w:rsidR="005A6CEC" w:rsidRDefault="0096452C">
                  <w:pPr>
                    <w:rPr>
                      <w:rStyle w:val="divdocumentright-box"/>
                      <w:rFonts w:ascii="Century Gothic" w:eastAsia="Century Gothic" w:hAnsi="Century Gothic" w:cs="Century Gothic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31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5B4AB04" w14:textId="422AE9BB" w:rsidR="005A6CEC" w:rsidRDefault="0096452C">
                  <w:pP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200</w:t>
                  </w:r>
                  <w:r w:rsidR="00437A4F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7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-06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</w:t>
                  </w:r>
                  <w:r w:rsidR="00437A4F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10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-07</w:t>
                  </w:r>
                </w:p>
                <w:p w14:paraId="76B934D5" w14:textId="77777777" w:rsidR="00437A4F" w:rsidRPr="00437A4F" w:rsidRDefault="00437A4F">
                  <w:pPr>
                    <w:rPr>
                      <w:rStyle w:val="divdocumentjobdates"/>
                      <w:rFonts w:ascii="Century Gothic" w:eastAsia="Century Gothic" w:hAnsi="Century Gothic"/>
                    </w:rPr>
                  </w:pPr>
                </w:p>
                <w:p w14:paraId="63020603" w14:textId="04368E0B" w:rsidR="00437A4F" w:rsidRPr="00437A4F" w:rsidRDefault="00437A4F">
                  <w:pPr>
                    <w:rPr>
                      <w:rStyle w:val="divdocumentjobdates"/>
                      <w:rFonts w:ascii="Century Gothic" w:eastAsia="Century Gothic" w:hAnsi="Century Gothic"/>
                      <w:color w:val="767171" w:themeColor="background2" w:themeShade="80"/>
                      <w:sz w:val="24"/>
                      <w:szCs w:val="24"/>
                    </w:rPr>
                  </w:pPr>
                  <w:r w:rsidRPr="00437A4F">
                    <w:rPr>
                      <w:rStyle w:val="divdocumentjobdates"/>
                      <w:rFonts w:ascii="Century Gothic" w:eastAsia="Century Gothic" w:hAnsi="Century Gothic"/>
                      <w:color w:val="767171" w:themeColor="background2" w:themeShade="80"/>
                      <w:sz w:val="24"/>
                      <w:szCs w:val="24"/>
                    </w:rPr>
                    <w:t>2005-06 -</w:t>
                  </w:r>
                </w:p>
                <w:p w14:paraId="49FC3667" w14:textId="41882A09" w:rsidR="00437A4F" w:rsidRPr="00437A4F" w:rsidRDefault="00437A4F">
                  <w:pPr>
                    <w:rPr>
                      <w:rStyle w:val="divdocumentjobdates"/>
                      <w:rFonts w:ascii="Century Gothic" w:eastAsia="Century Gothic" w:hAnsi="Century Gothic"/>
                      <w:color w:val="767171" w:themeColor="background2" w:themeShade="80"/>
                      <w:sz w:val="24"/>
                      <w:szCs w:val="24"/>
                    </w:rPr>
                  </w:pPr>
                  <w:r w:rsidRPr="00437A4F">
                    <w:rPr>
                      <w:rStyle w:val="divdocumentjobdates"/>
                      <w:rFonts w:ascii="Century Gothic" w:eastAsia="Century Gothic" w:hAnsi="Century Gothic"/>
                      <w:color w:val="767171" w:themeColor="background2" w:themeShade="80"/>
                      <w:sz w:val="24"/>
                      <w:szCs w:val="24"/>
                    </w:rPr>
                    <w:t>2007-07</w:t>
                  </w:r>
                </w:p>
                <w:p w14:paraId="1E79E0D1" w14:textId="77777777" w:rsidR="00437A4F" w:rsidRDefault="00437A4F">
                  <w:pPr>
                    <w:rPr>
                      <w:rStyle w:val="divdocumentjobdates"/>
                      <w:rFonts w:eastAsia="Century Gothic"/>
                    </w:rPr>
                  </w:pPr>
                </w:p>
                <w:p w14:paraId="0A78D723" w14:textId="77777777" w:rsidR="00437A4F" w:rsidRDefault="00437A4F">
                  <w:pPr>
                    <w:rPr>
                      <w:rStyle w:val="divdocumentjobdates"/>
                      <w:rFonts w:eastAsia="Century Gothic"/>
                    </w:rPr>
                  </w:pPr>
                </w:p>
                <w:p w14:paraId="19662801" w14:textId="44B2627B" w:rsidR="00437A4F" w:rsidRDefault="00437A4F">
                  <w:pP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  <w:tc>
                <w:tcPr>
                  <w:tcW w:w="512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F196B6D" w14:textId="77777777" w:rsidR="005A6CEC" w:rsidRPr="00437A4F" w:rsidRDefault="0096452C">
                  <w:pPr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437A4F"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8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3867C43" w14:textId="2FE382D7" w:rsidR="00437A4F" w:rsidRPr="00437A4F" w:rsidRDefault="0096452C">
                  <w:pPr>
                    <w:pStyle w:val="divdocumentright-boxsectioneducationsinglecolumnpaddedline"/>
                    <w:spacing w:after="80" w:line="360" w:lineRule="atLeast"/>
                    <w:ind w:right="300"/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</w:pPr>
                  <w:r w:rsidRPr="00437A4F"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Bachelor of Science</w:t>
                  </w:r>
                  <w:r w:rsidRPr="00437A4F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: </w:t>
                  </w:r>
                  <w:r w:rsidRPr="00437A4F"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Electronics</w:t>
                  </w:r>
                </w:p>
                <w:p w14:paraId="5F534710" w14:textId="2F8A2B72" w:rsidR="00437A4F" w:rsidRPr="00E05C95" w:rsidRDefault="00437A4F" w:rsidP="00437A4F">
                  <w:pPr>
                    <w:pStyle w:val="divdocumentright-boxsectioneducationsinglecolumnpaddedline"/>
                    <w:spacing w:after="80" w:line="360" w:lineRule="atLeast"/>
                    <w:ind w:right="300"/>
                    <w:rPr>
                      <w:rStyle w:val="divdocumentprogramline"/>
                      <w:rFonts w:ascii="Century Gothic" w:eastAsia="Century Gothic" w:hAnsi="Century Gothic"/>
                      <w:i/>
                      <w:iCs/>
                      <w:color w:val="3B3838" w:themeColor="background2" w:themeShade="40"/>
                      <w:sz w:val="24"/>
                      <w:szCs w:val="24"/>
                    </w:rPr>
                  </w:pPr>
                  <w:r w:rsidRPr="00E05C95">
                    <w:rPr>
                      <w:rStyle w:val="divdocumentprogramline"/>
                      <w:rFonts w:ascii="Century Gothic" w:eastAsia="Century Gothic" w:hAnsi="Century Gothic"/>
                      <w:i/>
                      <w:iCs/>
                      <w:color w:val="3B3838" w:themeColor="background2" w:themeShade="40"/>
                      <w:sz w:val="24"/>
                      <w:szCs w:val="24"/>
                    </w:rPr>
                    <w:t>Kannur University</w:t>
                  </w:r>
                  <w:r w:rsidR="00E05C95">
                    <w:rPr>
                      <w:rStyle w:val="divdocumentprogramline"/>
                      <w:rFonts w:ascii="Century Gothic" w:eastAsia="Century Gothic" w:hAnsi="Century Gothic"/>
                      <w:i/>
                      <w:iCs/>
                      <w:color w:val="3B3838" w:themeColor="background2" w:themeShade="40"/>
                      <w:sz w:val="24"/>
                      <w:szCs w:val="24"/>
                    </w:rPr>
                    <w:t>, Kannur, India</w:t>
                  </w:r>
                </w:p>
                <w:p w14:paraId="4F1FFCD5" w14:textId="77777777" w:rsidR="00437A4F" w:rsidRDefault="0096452C" w:rsidP="00437A4F">
                  <w:pPr>
                    <w:pStyle w:val="divdocumentright-boxsectioneducationsinglecolumnpaddedline"/>
                    <w:spacing w:after="80" w:line="360" w:lineRule="atLeast"/>
                    <w:ind w:right="300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</w:pPr>
                  <w:r w:rsidRPr="00437A4F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Rani Public School</w:t>
                  </w:r>
                  <w:r w:rsidR="00437A4F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 xml:space="preserve">: Computer Science </w:t>
                  </w:r>
                </w:p>
                <w:p w14:paraId="339C0BD7" w14:textId="2F7FE50E" w:rsidR="005A6CEC" w:rsidRPr="008100E1" w:rsidRDefault="0096452C" w:rsidP="00437A4F">
                  <w:pPr>
                    <w:pStyle w:val="divdocumentright-boxsectioneducationsinglecolumnpaddedline"/>
                    <w:spacing w:after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/>
                      <w:color w:val="3B3838" w:themeColor="background2" w:themeShade="40"/>
                    </w:rPr>
                  </w:pPr>
                  <w:r w:rsidRPr="008100E1"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Calicut, India</w:t>
                  </w:r>
                  <w:r w:rsidRPr="008100E1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 xml:space="preserve"> </w:t>
                  </w:r>
                </w:p>
              </w:tc>
            </w:tr>
          </w:tbl>
          <w:p w14:paraId="15C3333E" w14:textId="77777777" w:rsidR="005A6CEC" w:rsidRDefault="005A6CEC">
            <w:pPr>
              <w:rPr>
                <w:rStyle w:val="divdocumentright-box"/>
                <w:rFonts w:ascii="Century Gothic" w:eastAsia="Century Gothic" w:hAnsi="Century Gothic" w:cs="Century Gothic"/>
              </w:rPr>
            </w:pPr>
          </w:p>
        </w:tc>
      </w:tr>
    </w:tbl>
    <w:p w14:paraId="752108BF" w14:textId="77777777" w:rsidR="005A6CEC" w:rsidRDefault="0096452C">
      <w:pPr>
        <w:spacing w:line="20" w:lineRule="auto"/>
      </w:pPr>
      <w:r>
        <w:rPr>
          <w:color w:val="FFFFFF"/>
          <w:sz w:val="2"/>
        </w:rPr>
        <w:lastRenderedPageBreak/>
        <w:t>.</w:t>
      </w:r>
    </w:p>
    <w:sectPr w:rsidR="005A6CEC">
      <w:pgSz w:w="12240" w:h="15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A846CFE3-0CA3-4F99-A58D-652BFEF80E8B}"/>
    <w:embedBold r:id="rId2" w:fontKey="{B1BD58B1-E224-4E1E-8409-970A586BE06D}"/>
    <w:embedItalic r:id="rId3" w:fontKey="{55918623-6BD4-4544-87E4-6C8D983CD1AE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46937E67-DD0B-427E-A12E-8281F1312D5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E1C29521-0FA8-4126-B8FA-000F585F356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49B876B2">
      <w:start w:val="1"/>
      <w:numFmt w:val="bullet"/>
      <w:lvlText w:val=""/>
      <w:lvlJc w:val="left"/>
      <w:pPr>
        <w:ind w:left="-266" w:hanging="360"/>
      </w:pPr>
      <w:rPr>
        <w:rFonts w:ascii="Symbol" w:hAnsi="Symbol"/>
      </w:rPr>
    </w:lvl>
    <w:lvl w:ilvl="1" w:tplc="2C786906">
      <w:start w:val="1"/>
      <w:numFmt w:val="bullet"/>
      <w:lvlText w:val="o"/>
      <w:lvlJc w:val="left"/>
      <w:pPr>
        <w:tabs>
          <w:tab w:val="num" w:pos="454"/>
        </w:tabs>
        <w:ind w:left="454" w:hanging="360"/>
      </w:pPr>
      <w:rPr>
        <w:rFonts w:ascii="Courier New" w:hAnsi="Courier New"/>
      </w:rPr>
    </w:lvl>
    <w:lvl w:ilvl="2" w:tplc="9DDA594C">
      <w:start w:val="1"/>
      <w:numFmt w:val="bullet"/>
      <w:lvlText w:val=""/>
      <w:lvlJc w:val="left"/>
      <w:pPr>
        <w:tabs>
          <w:tab w:val="num" w:pos="1174"/>
        </w:tabs>
        <w:ind w:left="1174" w:hanging="360"/>
      </w:pPr>
      <w:rPr>
        <w:rFonts w:ascii="Wingdings" w:hAnsi="Wingdings"/>
      </w:rPr>
    </w:lvl>
    <w:lvl w:ilvl="3" w:tplc="3F0E6AE0">
      <w:start w:val="1"/>
      <w:numFmt w:val="bullet"/>
      <w:lvlText w:val=""/>
      <w:lvlJc w:val="left"/>
      <w:pPr>
        <w:tabs>
          <w:tab w:val="num" w:pos="1894"/>
        </w:tabs>
        <w:ind w:left="1894" w:hanging="360"/>
      </w:pPr>
      <w:rPr>
        <w:rFonts w:ascii="Symbol" w:hAnsi="Symbol"/>
      </w:rPr>
    </w:lvl>
    <w:lvl w:ilvl="4" w:tplc="A5AA07D0">
      <w:start w:val="1"/>
      <w:numFmt w:val="bullet"/>
      <w:lvlText w:val="o"/>
      <w:lvlJc w:val="left"/>
      <w:pPr>
        <w:tabs>
          <w:tab w:val="num" w:pos="2614"/>
        </w:tabs>
        <w:ind w:left="2614" w:hanging="360"/>
      </w:pPr>
      <w:rPr>
        <w:rFonts w:ascii="Courier New" w:hAnsi="Courier New"/>
      </w:rPr>
    </w:lvl>
    <w:lvl w:ilvl="5" w:tplc="03D8C296">
      <w:start w:val="1"/>
      <w:numFmt w:val="bullet"/>
      <w:lvlText w:val=""/>
      <w:lvlJc w:val="left"/>
      <w:pPr>
        <w:tabs>
          <w:tab w:val="num" w:pos="3334"/>
        </w:tabs>
        <w:ind w:left="3334" w:hanging="360"/>
      </w:pPr>
      <w:rPr>
        <w:rFonts w:ascii="Wingdings" w:hAnsi="Wingdings"/>
      </w:rPr>
    </w:lvl>
    <w:lvl w:ilvl="6" w:tplc="A2CC023A">
      <w:start w:val="1"/>
      <w:numFmt w:val="bullet"/>
      <w:lvlText w:val=""/>
      <w:lvlJc w:val="left"/>
      <w:pPr>
        <w:tabs>
          <w:tab w:val="num" w:pos="4054"/>
        </w:tabs>
        <w:ind w:left="4054" w:hanging="360"/>
      </w:pPr>
      <w:rPr>
        <w:rFonts w:ascii="Symbol" w:hAnsi="Symbol"/>
      </w:rPr>
    </w:lvl>
    <w:lvl w:ilvl="7" w:tplc="D1682F6E">
      <w:start w:val="1"/>
      <w:numFmt w:val="bullet"/>
      <w:lvlText w:val="o"/>
      <w:lvlJc w:val="left"/>
      <w:pPr>
        <w:tabs>
          <w:tab w:val="num" w:pos="4774"/>
        </w:tabs>
        <w:ind w:left="4774" w:hanging="360"/>
      </w:pPr>
      <w:rPr>
        <w:rFonts w:ascii="Courier New" w:hAnsi="Courier New"/>
      </w:rPr>
    </w:lvl>
    <w:lvl w:ilvl="8" w:tplc="00981586">
      <w:start w:val="1"/>
      <w:numFmt w:val="bullet"/>
      <w:lvlText w:val=""/>
      <w:lvlJc w:val="left"/>
      <w:pPr>
        <w:tabs>
          <w:tab w:val="num" w:pos="5494"/>
        </w:tabs>
        <w:ind w:left="5494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2E8406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27A1CD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2AE869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83CE28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F40C57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12AF6C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D647C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5E0220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CAA3B1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8EE8CB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E1656C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B927C3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F5282D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134D56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D28A60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BCA22B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652160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F2627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50BA49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9AC9B8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202AE8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7A6B41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610E09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69E163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3D2CEE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BC4BAC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3D6383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14954793"/>
    <w:multiLevelType w:val="hybridMultilevel"/>
    <w:tmpl w:val="16EA5F4C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C30D7F"/>
    <w:multiLevelType w:val="hybridMultilevel"/>
    <w:tmpl w:val="FAF8AE56"/>
    <w:lvl w:ilvl="0" w:tplc="0C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6" w15:restartNumberingAfterBreak="0">
    <w:nsid w:val="718C5E96"/>
    <w:multiLevelType w:val="hybridMultilevel"/>
    <w:tmpl w:val="F3EA1640"/>
    <w:lvl w:ilvl="0" w:tplc="0C090005">
      <w:start w:val="1"/>
      <w:numFmt w:val="bullet"/>
      <w:lvlText w:val=""/>
      <w:lvlJc w:val="left"/>
      <w:pPr>
        <w:ind w:left="10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7" w15:restartNumberingAfterBreak="0">
    <w:nsid w:val="78CE3F95"/>
    <w:multiLevelType w:val="hybridMultilevel"/>
    <w:tmpl w:val="D5A47286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6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6CEC"/>
    <w:rsid w:val="000F1086"/>
    <w:rsid w:val="001721FB"/>
    <w:rsid w:val="00214835"/>
    <w:rsid w:val="00315C42"/>
    <w:rsid w:val="003B368E"/>
    <w:rsid w:val="003E6F01"/>
    <w:rsid w:val="00437A4F"/>
    <w:rsid w:val="00446E9C"/>
    <w:rsid w:val="00457606"/>
    <w:rsid w:val="00551091"/>
    <w:rsid w:val="00561B09"/>
    <w:rsid w:val="005A6CEC"/>
    <w:rsid w:val="006124FC"/>
    <w:rsid w:val="00662F98"/>
    <w:rsid w:val="00737C8D"/>
    <w:rsid w:val="007C721D"/>
    <w:rsid w:val="007D67C0"/>
    <w:rsid w:val="008100E1"/>
    <w:rsid w:val="00883565"/>
    <w:rsid w:val="008F5F5A"/>
    <w:rsid w:val="0096452C"/>
    <w:rsid w:val="00AC798F"/>
    <w:rsid w:val="00BE127C"/>
    <w:rsid w:val="00C910A1"/>
    <w:rsid w:val="00CC11D4"/>
    <w:rsid w:val="00CF561D"/>
    <w:rsid w:val="00D872C1"/>
    <w:rsid w:val="00E05C95"/>
    <w:rsid w:val="00EF49F1"/>
    <w:rsid w:val="00F13435"/>
    <w:rsid w:val="00FB5C88"/>
    <w:rsid w:val="00FE3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E17EA"/>
  <w15:docId w15:val="{87D183BE-686E-48F2-8D2C-FB1BDCC60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divdocumentleft-box">
    <w:name w:val="div_document_left-box"/>
    <w:basedOn w:val="DefaultParagraphFont"/>
    <w:rPr>
      <w:color w:val="FFFFFF"/>
      <w:shd w:val="clear" w:color="auto" w:fill="003D73"/>
    </w:rPr>
  </w:style>
  <w:style w:type="paragraph" w:customStyle="1" w:styleId="divdocumentleft-boxsection">
    <w:name w:val="div_document_left-box_section"/>
    <w:basedOn w:val="Normal"/>
  </w:style>
  <w:style w:type="paragraph" w:customStyle="1" w:styleId="divdocumentleft-boxsectionnth-child1sectiongapdiv">
    <w:name w:val="div_document_left-box_section_nth-child(1)_sectiongapdiv"/>
    <w:basedOn w:val="Normal"/>
    <w:rPr>
      <w:vanish/>
    </w:rPr>
  </w:style>
  <w:style w:type="paragraph" w:customStyle="1" w:styleId="divdocumentdivparagraphfirstparagraph">
    <w:name w:val="div_document_div_paragraph_firstparagraph"/>
    <w:basedOn w:val="Normal"/>
  </w:style>
  <w:style w:type="paragraph" w:customStyle="1" w:styleId="divdocumentname">
    <w:name w:val="div_document_name"/>
    <w:basedOn w:val="Normal"/>
    <w:pPr>
      <w:pBdr>
        <w:bottom w:val="none" w:sz="0" w:space="12" w:color="auto"/>
      </w:pBdr>
      <w:spacing w:line="690" w:lineRule="atLeast"/>
    </w:pPr>
    <w:rPr>
      <w:b/>
      <w:bCs/>
      <w:color w:val="FFFFFF"/>
      <w:sz w:val="56"/>
      <w:szCs w:val="56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rPr>
      <w:sz w:val="28"/>
      <w:szCs w:val="28"/>
    </w:rPr>
  </w:style>
  <w:style w:type="paragraph" w:customStyle="1" w:styleId="divdocumentSECTIONCNTCsectiongapdiv">
    <w:name w:val="div_document_SECTION_CNTC_sectiongapdiv"/>
    <w:basedOn w:val="Normal"/>
    <w:pPr>
      <w:spacing w:line="400" w:lineRule="atLeast"/>
    </w:pPr>
  </w:style>
  <w:style w:type="character" w:customStyle="1" w:styleId="divdocumentleft-boxdivsectiontitle">
    <w:name w:val="div_document_left-box_div_sectiontitle"/>
    <w:basedOn w:val="DefaultParagraphFont"/>
    <w:rPr>
      <w:shd w:val="clear" w:color="auto" w:fill="003D73"/>
    </w:rPr>
  </w:style>
  <w:style w:type="paragraph" w:customStyle="1" w:styleId="divdocumentleft-boxdivsectiontitleParagraph">
    <w:name w:val="div_document_left-box_div_sectiontitle Paragraph"/>
    <w:basedOn w:val="Normal"/>
    <w:pPr>
      <w:shd w:val="clear" w:color="auto" w:fill="003D73"/>
    </w:pPr>
    <w:rPr>
      <w:shd w:val="clear" w:color="auto" w:fill="003D73"/>
    </w:rPr>
  </w:style>
  <w:style w:type="table" w:customStyle="1" w:styleId="divdocumentleft-boxdivheading">
    <w:name w:val="div_document_left-box_div_heading"/>
    <w:basedOn w:val="TableNormal"/>
    <w:tblPr/>
    <w:trPr>
      <w:hidden/>
    </w:trPr>
  </w:style>
  <w:style w:type="paragraph" w:customStyle="1" w:styleId="left-boxheadinggapdiv">
    <w:name w:val="left-box_headinggapdiv"/>
    <w:basedOn w:val="Normal"/>
    <w:pPr>
      <w:spacing w:line="200" w:lineRule="atLeast"/>
    </w:pPr>
    <w:rPr>
      <w:sz w:val="14"/>
      <w:szCs w:val="14"/>
    </w:rPr>
  </w:style>
  <w:style w:type="paragraph" w:customStyle="1" w:styleId="div">
    <w:name w:val="div"/>
    <w:basedOn w:val="Normal"/>
  </w:style>
  <w:style w:type="paragraph" w:customStyle="1" w:styleId="divdocumentaddresssinglecolumn">
    <w:name w:val="div_document_address_singlecolumn"/>
    <w:basedOn w:val="Normal"/>
    <w:rPr>
      <w:color w:val="FFFFFF"/>
    </w:rPr>
  </w:style>
  <w:style w:type="paragraph" w:customStyle="1" w:styleId="txtBold">
    <w:name w:val="txtBold"/>
    <w:basedOn w:val="Normal"/>
    <w:rPr>
      <w:b/>
      <w:bCs/>
    </w:rPr>
  </w:style>
  <w:style w:type="paragraph" w:customStyle="1" w:styleId="mt5">
    <w:name w:val="mt5"/>
    <w:basedOn w:val="Normal"/>
  </w:style>
  <w:style w:type="paragraph" w:customStyle="1" w:styleId="divdocumentsectiongapdiv">
    <w:name w:val="div_document_sectiongapdiv"/>
    <w:basedOn w:val="Normal"/>
    <w:pPr>
      <w:spacing w:line="400" w:lineRule="atLeast"/>
    </w:pPr>
  </w:style>
  <w:style w:type="paragraph" w:customStyle="1" w:styleId="divdocumentleft-boxsinglecolumn">
    <w:name w:val="div_document_left-box_singlecolumn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paragraph" w:customStyle="1" w:styleId="p">
    <w:name w:val="p"/>
    <w:basedOn w:val="Normal"/>
  </w:style>
  <w:style w:type="paragraph" w:customStyle="1" w:styleId="ratvcontainer">
    <w:name w:val="ratvcontainer"/>
    <w:basedOn w:val="Normal"/>
    <w:pPr>
      <w:spacing w:line="280" w:lineRule="atLeast"/>
    </w:pPr>
  </w:style>
  <w:style w:type="paragraph" w:customStyle="1" w:styleId="divdocumentsectionparagraph">
    <w:name w:val="div_document_section_paragraph"/>
    <w:basedOn w:val="Normal"/>
    <w:pPr>
      <w:pBdr>
        <w:left w:val="none" w:sz="0" w:space="15" w:color="auto"/>
        <w:right w:val="none" w:sz="0" w:space="15" w:color="auto"/>
      </w:pBdr>
    </w:pPr>
  </w:style>
  <w:style w:type="paragraph" w:customStyle="1" w:styleId="divdocumentleft-boxParagraph">
    <w:name w:val="div_document_left-box Paragraph"/>
    <w:basedOn w:val="Normal"/>
    <w:pPr>
      <w:pBdr>
        <w:top w:val="none" w:sz="0" w:space="15" w:color="auto"/>
        <w:bottom w:val="none" w:sz="0" w:space="15" w:color="auto"/>
      </w:pBdr>
      <w:shd w:val="clear" w:color="auto" w:fill="003D73"/>
    </w:pPr>
    <w:rPr>
      <w:color w:val="FFFFFF"/>
      <w:shd w:val="clear" w:color="auto" w:fill="003D73"/>
    </w:rPr>
  </w:style>
  <w:style w:type="character" w:customStyle="1" w:styleId="divdocumentright-box">
    <w:name w:val="div_document_right-box"/>
    <w:basedOn w:val="DefaultParagraphFont"/>
    <w:rPr>
      <w:color w:val="343434"/>
      <w:spacing w:val="4"/>
    </w:rPr>
  </w:style>
  <w:style w:type="paragraph" w:customStyle="1" w:styleId="divdocumentright-boxsectionnth-child1">
    <w:name w:val="div_document_right-box_section_nth-child(1)"/>
    <w:basedOn w:val="Normal"/>
  </w:style>
  <w:style w:type="paragraph" w:customStyle="1" w:styleId="divdocumentright-boxsummaryparagraph">
    <w:name w:val="div_document_right-box_summary_paragraph"/>
    <w:basedOn w:val="Normal"/>
  </w:style>
  <w:style w:type="paragraph" w:customStyle="1" w:styleId="divdocumentright-boxsummaryparagraphsinglecolumn">
    <w:name w:val="div_document_right-box_summary_paragraph_singlecolumn"/>
    <w:basedOn w:val="Normal"/>
  </w:style>
  <w:style w:type="character" w:customStyle="1" w:styleId="divdocumentemptycell">
    <w:name w:val="div_document_emptycell"/>
    <w:basedOn w:val="DefaultParagraphFont"/>
  </w:style>
  <w:style w:type="paragraph" w:customStyle="1" w:styleId="divdocumentemptycellParagraph">
    <w:name w:val="div_document_emptycell Paragraph"/>
    <w:basedOn w:val="Normal"/>
  </w:style>
  <w:style w:type="character" w:customStyle="1" w:styleId="divdocumentright-boxpaddedlinedate-content">
    <w:name w:val="div_document_right-box_paddedline_date-content"/>
    <w:basedOn w:val="DefaultParagraphFont"/>
  </w:style>
  <w:style w:type="character" w:customStyle="1" w:styleId="divdocumentjobdates">
    <w:name w:val="div_document_jobdates"/>
    <w:basedOn w:val="DefaultParagraphFont"/>
    <w:rPr>
      <w:sz w:val="22"/>
      <w:szCs w:val="22"/>
    </w:rPr>
  </w:style>
  <w:style w:type="character" w:customStyle="1" w:styleId="divdocumentright-boxdatetablepindcell">
    <w:name w:val="div_document_right-box_datetable_pindcell"/>
    <w:basedOn w:val="DefaultParagraphFont"/>
  </w:style>
  <w:style w:type="character" w:customStyle="1" w:styleId="divdocumentright-boxdatetablesinglecolumn">
    <w:name w:val="div_document_right-box_datetable_singlecolumn"/>
    <w:basedOn w:val="DefaultParagraphFont"/>
  </w:style>
  <w:style w:type="paragraph" w:customStyle="1" w:styleId="divdocumentright-boxsectionexperiencesinglecolumnpaddedline">
    <w:name w:val="div_document_right-box_section_experience_singlecolumn_paddedline"/>
    <w:basedOn w:val="Normal"/>
    <w:pPr>
      <w:pBdr>
        <w:right w:val="none" w:sz="0" w:space="15" w:color="auto"/>
      </w:pBdr>
    </w:pPr>
  </w:style>
  <w:style w:type="character" w:customStyle="1" w:styleId="divdocumentjobtitle">
    <w:name w:val="div_document_jobtitle"/>
    <w:basedOn w:val="DefaultParagraphFont"/>
    <w:rPr>
      <w:sz w:val="28"/>
      <w:szCs w:val="28"/>
    </w:rPr>
  </w:style>
  <w:style w:type="paragraph" w:customStyle="1" w:styleId="divdocumentright-boxsectionexperiencesinglecolumnjobline">
    <w:name w:val="div_document_right-box_section_experience_singlecolumn_jobline"/>
    <w:basedOn w:val="Normal"/>
    <w:pPr>
      <w:pBdr>
        <w:right w:val="none" w:sz="0" w:space="15" w:color="auto"/>
      </w:pBdr>
    </w:pPr>
  </w:style>
  <w:style w:type="paragraph" w:customStyle="1" w:styleId="divdocumentli">
    <w:name w:val="div_document_li"/>
    <w:basedOn w:val="Normal"/>
    <w:pPr>
      <w:pBdr>
        <w:left w:val="none" w:sz="0" w:space="5" w:color="auto"/>
      </w:pBdr>
    </w:pPr>
  </w:style>
  <w:style w:type="table" w:customStyle="1" w:styleId="divdocumentsectionexperienceparagraph">
    <w:name w:val="div_document_section_experience_paragraph"/>
    <w:basedOn w:val="TableNormal"/>
    <w:tblPr/>
    <w:trPr>
      <w:hidden/>
    </w:trPr>
  </w:style>
  <w:style w:type="paragraph" w:customStyle="1" w:styleId="divdocumentright-boxsectioneducationsinglecolumnpaddedline">
    <w:name w:val="div_document_right-box_section_education_singlecolumn_paddedline"/>
    <w:basedOn w:val="Normal"/>
    <w:pPr>
      <w:pBdr>
        <w:right w:val="none" w:sz="0" w:space="15" w:color="auto"/>
      </w:pBdr>
    </w:pPr>
  </w:style>
  <w:style w:type="character" w:customStyle="1" w:styleId="divdocumentdegree">
    <w:name w:val="div_document_degree"/>
    <w:basedOn w:val="DefaultParagraphFont"/>
    <w:rPr>
      <w:sz w:val="28"/>
      <w:szCs w:val="28"/>
    </w:rPr>
  </w:style>
  <w:style w:type="character" w:customStyle="1" w:styleId="divdocumentprogramline">
    <w:name w:val="div_document_programline"/>
    <w:basedOn w:val="DefaultParagraphFont"/>
    <w:rPr>
      <w:sz w:val="28"/>
      <w:szCs w:val="28"/>
    </w:rPr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paragraph" w:customStyle="1" w:styleId="divdocumentright-boxsectioneducationsinglecolumnjobline">
    <w:name w:val="div_document_right-box_section_education_singlecolumn_jobline"/>
    <w:basedOn w:val="Normal"/>
    <w:pPr>
      <w:pBdr>
        <w:right w:val="none" w:sz="0" w:space="15" w:color="auto"/>
      </w:pBdr>
    </w:pPr>
  </w:style>
  <w:style w:type="table" w:customStyle="1" w:styleId="divdocumentsectioneducationparagraph">
    <w:name w:val="div_document_section_education_paragraph"/>
    <w:basedOn w:val="TableNormal"/>
    <w:tblPr/>
    <w:trPr>
      <w:hidden/>
    </w:trPr>
  </w:style>
  <w:style w:type="table" w:customStyle="1" w:styleId="divdocument">
    <w:name w:val="div_document"/>
    <w:basedOn w:val="TableNormal"/>
    <w:tblPr/>
    <w:trPr>
      <w:hidden/>
    </w:trPr>
  </w:style>
  <w:style w:type="character" w:styleId="Hyperlink">
    <w:name w:val="Hyperlink"/>
    <w:basedOn w:val="DefaultParagraphFont"/>
    <w:uiPriority w:val="99"/>
    <w:unhideWhenUsed/>
    <w:rsid w:val="002148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48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1483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repoardra.github.io/myPersonalProfil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rdra-rep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yRepoArdra" TargetMode="External"/><Relationship Id="rId5" Type="http://schemas.openxmlformats.org/officeDocument/2006/relationships/hyperlink" Target="https://www.linkedin.com/in/ardra-ashok-517a45186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1</Pages>
  <Words>485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ArdraAshokJunior Web Developer</vt:lpstr>
    </vt:vector>
  </TitlesOfParts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ArdraAshokJunior Web Developer</dc:title>
  <cp:lastModifiedBy>Ardra</cp:lastModifiedBy>
  <cp:revision>26</cp:revision>
  <dcterms:created xsi:type="dcterms:W3CDTF">2021-02-09T06:56:00Z</dcterms:created>
  <dcterms:modified xsi:type="dcterms:W3CDTF">2021-02-11T07:25:00Z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48d50b1e-9ebf-4c59-af72-b9b3820fc80e</vt:lpwstr>
  </property>
  <property fmtid="{D5CDD505-2E9C-101B-9397-08002B2CF9AE}" pid="3" name="x1ye=0">
    <vt:lpwstr>DFkAAB+LCAAAAAAABAAUmkWy40AQBQ+khZiWYmbWTsxs4ennz96OsLqr3su0zdE4RDAoSwsQgtAshuGoSNEixbMoTKMCv2jOjyH2iii6aJjcyW6wx7cIoF6xy/SNN/xBRA8X7IMtOiFAj/hlELZKaHSQqt0VZ5NJ83taMo0gX7VWSD8V+5KLQMyr+nQVZywWjVd+1/bdDu44owzQx8jPXpYHMniZtAzceWRdMaNL49qONUJXE9PN7HmhBKyCroq</vt:lpwstr>
  </property>
  <property fmtid="{D5CDD505-2E9C-101B-9397-08002B2CF9AE}" pid="4" name="x1ye=1">
    <vt:lpwstr>mQ3H4aEEjSVl3BC0lqP8w4ccBL5edp5Rlyaw+iYhRINvualMEmoh5Q1KhsxorIqlK77pCspLj/IR81LPlaUbO3KeJ2UAY9gTWdbn/vsSEX/cMAT+0xq6ojvd6iSVSRYnFRtZaMRzp/DA5+WTm3WsezdedP7FrZszKsuypF0ZtbEi9X17CJ5s7Asw4JKyWtXxCh2dhuQ4S/HSPt+X2BPzECTNVwUy7Wq4BUOLmt8NT2tzHTytqvKGdJyTWVYlK3p</vt:lpwstr>
  </property>
  <property fmtid="{D5CDD505-2E9C-101B-9397-08002B2CF9AE}" pid="5" name="x1ye=10">
    <vt:lpwstr>iYctAdNbnpMVzFFpDnOeAwT2prQ9r8khL7GXJ+BFZTed1KClc0VXFB371E/ayr21980kmE+HTx/KV5699i98CCTHqN5C9ZStO+1QuW40vLK1GWntH2317jro+NbezqKktNMOUHcXKgB91DrwT+hO2eAq8/5KEgT5CCdX02a3KcX0pB3g5Pf1BZUVxiVwFsvA/R4e/UqSgB5lq2g9SdT2lt39/BSs/+6zNb0MGjM7fS8wK+ae+UPZQXplABTKnpb</vt:lpwstr>
  </property>
  <property fmtid="{D5CDD505-2E9C-101B-9397-08002B2CF9AE}" pid="6" name="x1ye=11">
    <vt:lpwstr>9/sI38KrhHFYTBHvJzhTMP2Dm3faaDxXceLbuvO9y+8AEdOZacgzYDtdFcg0zJbWqiv9WuXH1/iGqeMHzBBXJz8tGZmFJBKCP6XW4erTPSJ3RT3AunzjL3ZtZHd+mjA0rikPJspXKy9kBpZdI/JldVPLXzWosOAagg2cOU+KsDuJhijU18Kw88DDO7MbHBGp+nz4/Av68fAnkSu0wlRl4Uk4jcw/FsB/AEgZ/fI2pF9sadFmnpF9VPuIHBZpVLZ</vt:lpwstr>
  </property>
  <property fmtid="{D5CDD505-2E9C-101B-9397-08002B2CF9AE}" pid="7" name="x1ye=12">
    <vt:lpwstr>bD3uqOQDzAtgR+JYARi6X8aCovOHu4DRghFq+nwbfk+gQJ8v+2qdhUigtBSRFE1tZMGrwzHduRpWcr8ghYGOTMRFY3eHMM1zUWbud8XCl9810ulQZ3Mb793sQBJ1dVjhiRoV2nAqMa1DlDSPM+4aCBgC6mEAvi5mGegtlfZSAH1h7CbCg0Ed3IRjEUGYVV2KnaqoByTNrODv6emJfg5Clabywz5tQUKAgCn+QQe64ejW8sQjOASCUuXDUc8VNIR</vt:lpwstr>
  </property>
  <property fmtid="{D5CDD505-2E9C-101B-9397-08002B2CF9AE}" pid="8" name="x1ye=13">
    <vt:lpwstr>ERGziLNj7LvJS5jMxUfkcYd28XFKX12L2H0wTU73SPrbdiedxUM3q58+0EbMnxGAvmWPY09tBngswiEz7q4Vgz0iNdUFR4J0x8Zrzbmvs9grPVd9+ZDWmTAMQ3wzc6YejsXlNOBaxtHxQMTii8GrhlQi4lVlXAms63xuLiDPOvgIUnMzd1tgo/Q0wG2J7w0Epn6VWI8t+GjgqvkCDJ+3Ux9eI12tapjxo0TejICW1xn8mqUYQVNQuOo50KiVs3S</vt:lpwstr>
  </property>
  <property fmtid="{D5CDD505-2E9C-101B-9397-08002B2CF9AE}" pid="9" name="x1ye=14">
    <vt:lpwstr>Ef123DK0mG6V8rPlbJASNBrz0JktKTZJaXDwWC65Hz+nOw8B5/IbDo0eQOWDV8LM3oxSjF5LVToBUcJ5i4UCm9jQ1SOOlgTrm7mFXGKVX8iDuKyqdd5wCkA//1kGz6g1tKs+C78t+k4KeYvm/Pktx479MAL8Ee5USrb6uB5ZAmXe8HF2RmdTuyq9PRTQiVTjT1rxo1clGJcD7oOdSKbpItZi+ipWCChsx/LWlFxExrytCIHr/w3xWjzIW6OdBsK</vt:lpwstr>
  </property>
  <property fmtid="{D5CDD505-2E9C-101B-9397-08002B2CF9AE}" pid="10" name="x1ye=15">
    <vt:lpwstr>IsYlVoD2QmFrRMYadBujJkeuV5UOyfQXNeeCGJROlxiuUVeQVHOnrC/JSIQmZvz60MX7pskmEjv1SAmWsI1XCe1b8EeYVCruA0dzR4T2NtC+SATIxCXaC2nQN6m6s9sQQ7YPgvbRTrimYN1Ic61pmBJDemxsMw5L1cyELHlQZ0rCMbDRAruyoJNUCSC5aG9Y82VPQrCGyEa+kNar7xjymJrc6DDQS2bjOcCexfu9bvvxnSVZwOSg6SJV0yViFEl</vt:lpwstr>
  </property>
  <property fmtid="{D5CDD505-2E9C-101B-9397-08002B2CF9AE}" pid="11" name="x1ye=16">
    <vt:lpwstr>FZNyUwCJ6p3VXq7IjOZDaM1wfnCk+jJhL3QwP5VP6m18zXXQH6UmU8q6UbdryZ8gNycBeF0PMCuskBuMQr+eZPVrtUXhDkwrs/mEqIrcY3sxn7xdxJ82BUCmyyFoR/GJ5LGnJAGkTngeN1NisDii6SGpNMQ+Y6UfcJwOdr/fzkzcYv/JTPt3Uhsii692pwMCxPrjZ2qn6B+AjImb4WjEpX/1mQ099fMPxueuFFybou66FiIUF1Uv3QSyB6XzmP2</vt:lpwstr>
  </property>
  <property fmtid="{D5CDD505-2E9C-101B-9397-08002B2CF9AE}" pid="12" name="x1ye=17">
    <vt:lpwstr>jZ4V4lXWFH0yCGoZJI4y0iOdALxBOSOyNdURh07f2EvSWqHWwAWKp4K6S6rrtXbm9hOLqayFvlT0VO9RZgZtUKvxXOjYGNMQYneR3VYFQTcNoFuQlhjpHCmOzvlxXq8hTuFwEsZHWfokJyVk6OukfbadgEU2K6/gTzFeL9YluY7vZy+sauD375feWfWnbZ9ZC/Uc+9oUWqn4UQ33ef+ZylxP2UAq6jr3szcz7mEy2H7txvBbIjr8KJTRkbwZEUg</vt:lpwstr>
  </property>
  <property fmtid="{D5CDD505-2E9C-101B-9397-08002B2CF9AE}" pid="13" name="x1ye=18">
    <vt:lpwstr>p3qcgZ/xvgZF1TF5x3sw5ZDz2KGe8zqMp7NvtE69sa6etwHsgCQnYFdf+rIso0OLprIOTrAVIz7QHe/dw2UOvKFtiVqBzw620QEgkLaX8aowxrU3sUSsVESpCMbHYsr6gGugqoHzdJ5lxLaeQDriPLR8cFfV4F5r94Hf0Z30ksDKHyTiHkL8UBgs4x8KiyXArxcSj9QPlAJJHqKNmu6o51XtJJ/UCLBRERXw3Z2BhjOZ0XMJRQGTOZ6v7NnxPSB</vt:lpwstr>
  </property>
  <property fmtid="{D5CDD505-2E9C-101B-9397-08002B2CF9AE}" pid="14" name="x1ye=19">
    <vt:lpwstr>0RCZk6Zy4UjBiCeIfQhH4X+tVXwme4FVeH6jptivROFrk24aPtB4VIAJn1/zCnsEvesjpx5nmjkqOcPf0HtGSwT4S3gg995EX9joWSZmB9q/NMfzdS/jHO5/gC7E3Y4bf8SpVrlQiRKJZD2vxYif5Cdl8r5ND/KjKCHjZwKPjrA6n8ChlLrc/Nl8Zcn9OjqJmnnmIokZjAKhsqi5zZr1McVR7EQGeh1U8HMaJbQWd6s3G4nMfy9mzD85n0+zIRl</vt:lpwstr>
  </property>
  <property fmtid="{D5CDD505-2E9C-101B-9397-08002B2CF9AE}" pid="15" name="x1ye=2">
    <vt:lpwstr>IkpGmuVFo8vTdzQs6uxYDEJHjlWuS6VtklvA8fOZM0cDnIecGUJy8M7vmsHyuVc1WglfUD4FaLtFPH3JyKbxtGepf7wJ9qvF1lSwR7zJGFPA+/A73vF3QXCEgGuLj4g4e4G0T9t5hSQ/E+gCFWuh4qS0biTCb8lhVZXZyRhi4lofSC0qs7TinlKPszC1jGXHj3DCuQjAMMVisPYm5WlFGpUGtIiJvxXisGHG6K9QtTIdtv68AGzzuvRE/gQ5nZy</vt:lpwstr>
  </property>
  <property fmtid="{D5CDD505-2E9C-101B-9397-08002B2CF9AE}" pid="16" name="x1ye=20">
    <vt:lpwstr>+Vw8ScL1FodrwMj+fJUplisVvOAVLceLqIPh+hR7Vm6Bf02cdL9f/YhGR1Utpy1yN6AhnlSCk4dyL9rEOr49DRgc0lLtQ17ZaFNreuKHvfv9k93DdPDdwetpWQandoOokVQelYX84w5Sm3+m8UbIkqZO8Nfp3irTSfgdVx7LXtP8rbS1HQxC5dQdbhtfX/aAiWgTACkDLJQb2VKkTY3rx5HJ7CkjIl6e/CKMCEDy178TRgVjhmU7KhATN72ullm</vt:lpwstr>
  </property>
  <property fmtid="{D5CDD505-2E9C-101B-9397-08002B2CF9AE}" pid="17" name="x1ye=21">
    <vt:lpwstr>i7VtxtOFoF0rKPMxsoZSAUMg95wYnqIXNZ8D4oYCyy0+jkjPURc/ZiW9YdC1n6jIRC8fRTW9mrzFEtK1oE/4w0p1WkNHPPF08KSWKP1VrGFlS+I+7TAu/GK5+Y5y6mcqIVWHtljgtke9jV2r8rd+NFhzlf+dgGNyyCt1Vf6Pj2HZPtzbgSR5lZ8xKHdsPrwhDe/L3AjkXke5K+o5MjRnyyDqdeztol7hgK0SBoz5WHHdV08NPln+oxHZtGST6aJ</vt:lpwstr>
  </property>
  <property fmtid="{D5CDD505-2E9C-101B-9397-08002B2CF9AE}" pid="18" name="x1ye=22">
    <vt:lpwstr>i27jQr9cfiIfulRqhFmdqORW0YlRswByHgMx9EU5nokkgGZB9cvq1IpC/wYNjqQ7LCFRBs9MEGiOt3iyFvH/xXuQgIrnlRgK4X+8J8CCY/Q3keo1Iq4Q8rZS7muWsB7LtgxgoJxKzlxbRte/hFFOqkC5kJaJ/MklFU/0XXTwFoKlqM9h4eYdAHQwJPaa4W1ai1vEM3wmyp+4eCy/azbOjUy+mZVcOO9trOPTmO6mk4GIwo1/l9R0qIJyf+6wQWU</vt:lpwstr>
  </property>
  <property fmtid="{D5CDD505-2E9C-101B-9397-08002B2CF9AE}" pid="19" name="x1ye=23">
    <vt:lpwstr>Uty/KZ0QighpPI/UsVWfzi1YxlzHEFn1CBbaVUH3IDun7vnk33mxt6Jll29iKprwYHloSc5SqvW+p+1G23d1vUVwRO+NXi4x9939G2p1fasv17+B7ddM7ElWgoLnsGdgT6UNhKmm7WMAGg7XuAOwfTn1EVnmcDAyRWAmHcy0VRPREMc22gkvjScd6DtdKGnv0jh0/x9oGVCYJ+243DG8JAM8jJ8qUQ1sDSwSh8X254jyyoUiJMhs9XdcE6UlBqP</vt:lpwstr>
  </property>
  <property fmtid="{D5CDD505-2E9C-101B-9397-08002B2CF9AE}" pid="20" name="x1ye=24">
    <vt:lpwstr>6zD+m03N7ZIngn+t79nKJMshYzUbVNeCfiwAxGpHL0Xv4TT8/oR780NM+VXT7CLlfbuay8bP4JquPltQNkVSwpM2OVK0mkDbXiCV4d0D189iye/ZXS4+psV8hYrDa82fxiFyWznA97c8z6qKNNlU0b5Yzy0bOCWZYUZs3mLtRyLLF9r7AhzEshT2QddwV+16IngepQ4dhebFHSq4kd4xZF2WvvxOhXs8k/S+oihNycEi6VdAto/7iJLGdqtk9jW</vt:lpwstr>
  </property>
  <property fmtid="{D5CDD505-2E9C-101B-9397-08002B2CF9AE}" pid="21" name="x1ye=25">
    <vt:lpwstr>NafjCDnH7AVb+3vXZGHnQA3notFSmTMxhNnsBiGL2zT8EZIkbxJmXRfgfRX4r+eFT1Kl/NXMulbzNiZjRAk8ZO9y4Vn+4HS7u2OVYmuNh/Li4XNLQu9++KAIY4u92ba2xENfaIpDfo7Q39jMYxU484GvPwJKE/IOAu2bILuhmgahyc0U8LCo6JS7lErLaggN+0xImLJkMVozqA0aASOy0fLvRGDxvgoBEnr/LJNZwAHQ7MjfAVaCBL++vzHZh+v</vt:lpwstr>
  </property>
  <property fmtid="{D5CDD505-2E9C-101B-9397-08002B2CF9AE}" pid="22" name="x1ye=26">
    <vt:lpwstr>FmRVizJk5nj+zxRUftsO34nCAmngnaGPrBvARcMhJ7mDuToFL1LUn9gFhQk448if9pXP3iKbHk6VqtU0Nc28tkrjxh7J16/HPDfx6kRWpz+BVNVr3C1vUK7cJpfABeCT91q5lETK9KXFQl/K1nP9FOyfo6gGsUiqissClCQSnsxc9IP00qOW7IZiwpBRDDEQtddaS/vOMqTGqGEOp+r8gFCumYJsKMsTOLbsDLGfZhevm8h9eiWUHK5U4pf4dNh</vt:lpwstr>
  </property>
  <property fmtid="{D5CDD505-2E9C-101B-9397-08002B2CF9AE}" pid="23" name="x1ye=27">
    <vt:lpwstr>GO7/fmYSO0AzB5A0EsN78NktOgAKIajjEdFQnfD+LbeYgBvWlhV3WbMuMR/MYFJzDARP9d9Yn8aaMcHNJitjw9TViNn+nKZtCnr0UXmYpNg6ezPvFl8Qjopl2xpKewcb8Z8/lm/c5HvZkSwuPXmjaLNTKrm9VqXghclCF8m7kC6Jq0wOxY/u3uaUZEL1UU+JETIv5rZPKIvVKn5BBBGyDSUATIXxlh7jFVg9ZCHk6Hxh8VGfqcKlY9GbWuNwG02</vt:lpwstr>
  </property>
  <property fmtid="{D5CDD505-2E9C-101B-9397-08002B2CF9AE}" pid="24" name="x1ye=28">
    <vt:lpwstr>W6bIixdB+aAUIRIAV6J8sgu3RKOda2ipWm7V8zXBWKIhwAaMkSxDPx6Mx5RebXj2d4Ja74RlJhqRoOZSCS1Gc8zBVhldgyOecLE6fxxF0zRbqoM05oLcA00cmYJH/X7VIQn7RYwZiglRTDi5U6OvA13secEXCU4PZw9o+eM+Iqsk95ctNkz6+tXmixqutm0WNvbZwvG0udbIy3o9RSxAX7u1+i7w5DjskPjsy/IbjlVVY3k17XVJfC1Mj64Bifi</vt:lpwstr>
  </property>
  <property fmtid="{D5CDD505-2E9C-101B-9397-08002B2CF9AE}" pid="25" name="x1ye=29">
    <vt:lpwstr>ANxgH6MO12MvfU9J4NVEa7XHKNte+y3gvgCgKzVM6WEJAkCqQKuRvpDb15E23iJryASzOoc3jl+68rEFjH3mP+jkQ0P6oKbGNboKIKYGyCo5pPtiBmj3XdLlIBz6OdVEvSuEzZt6OmWPyJOF9H7Leg3PMr0TuqDBtZXCUYkTIeiFY7Y/8zfiqygWj6yq/WEGLELbo7Z4yK6zcdBPJwP66/jgMkP+0V9FK5cU2e8RoG91FB76luuJd+zSPWc3+Ai</vt:lpwstr>
  </property>
  <property fmtid="{D5CDD505-2E9C-101B-9397-08002B2CF9AE}" pid="26" name="x1ye=3">
    <vt:lpwstr>R8o+lCk+TZVU9Wdtt97pNcY2L/+jhgIqFx2aam+v8FTCEB8fszsn94TcDRWea7F/Catr2Q8ttD0ZlO17asxEaFO7JKQYfrlQJZqP3Qb1iEu0O6bd8kSe0TwbdOcpGJeCYjzLAFM3QoImmh21wkHLr55i6sV2UjQ7JOrVyaXd6PJ6Xcm4h0bEpr3yItzpDWLu9m4EQD0roLR6dOo6TgQIxQmmg/oiMbwgqOaAxx12Vjn7OZAL2ZkwBonSfBhZm99</vt:lpwstr>
  </property>
  <property fmtid="{D5CDD505-2E9C-101B-9397-08002B2CF9AE}" pid="27" name="x1ye=30">
    <vt:lpwstr>hAncmxSDMSjRFPwbPReSwj9Qy5hLaGEylxLmSA8qqdHT6HWMNQ0NsjXqJtNHAJf5V/kKvL9r/OQmnh/HBZn219GE99nb8EzhaoSMCTKSh5EMGJiIo/xBtSRzyOLWwVnYFlAU0vh6+YX7Z50FTj+wjIfp2VXFomBb19xhSngr177DnK8za5W0ZrMxHm2sHA7Af4xiJSeSVIpQ20H5oFiZm/4lb/MdwiTKOJmUJpwCKLtEBfG9SBFDYdVSO3ImllO</vt:lpwstr>
  </property>
  <property fmtid="{D5CDD505-2E9C-101B-9397-08002B2CF9AE}" pid="28" name="x1ye=31">
    <vt:lpwstr>e7k/BFMvLZcwc9KtkfbN3E5942Vm5LyWCJq4QNZ2zpCrpa9J0iwNbj4p3YWNzAc8TOT76mPvy7tVMpnZfCmUcZY8RTAnvaJKugiHJWNR1oREa3mgD/jI8DH8ZYYGkwIEH2CVUshnRtD990RCrZXKGfyDyxxKgI9XtidvQznRR/LefuTQPH6FOp9kTesqfK0x6O/79TkElY1PTn/FTyAijVDU+w5pOk0BhsTmAhZxZn5RCNZwiH5Z6zJX9w3A3b9</vt:lpwstr>
  </property>
  <property fmtid="{D5CDD505-2E9C-101B-9397-08002B2CF9AE}" pid="29" name="x1ye=32">
    <vt:lpwstr>tqtErQobRYNTCbXWxnF9a0bry9OEW/1YfSZ8vxmQzyZsIyeKbCsqkF533yoxnfMBhdv94Kabl6/XiFQPz4OEPyk+FXIshsUrGzh4EDO44VWAnQcDsluAuadjga+be82NZWSjTDlNM79UlFjed2cbmesvCLE/T2L8WQfHkN85TCxNCA/+IJ84XFh/qOMKja9faeonJjA1pGhKnEvxgb4CPXysm3vyrkxutRraceWzmcc1y/TABBWQNFLKhpeya2U</vt:lpwstr>
  </property>
  <property fmtid="{D5CDD505-2E9C-101B-9397-08002B2CF9AE}" pid="30" name="x1ye=33">
    <vt:lpwstr>T2N8Bqn4kyc8kDjq33QTxl9Xor9+virrJLs321uK5WIffBhq1H0QikFYDjI+MFtZw9MfLm46WNmTSnJPgEhxroupDsLJY4LgOSfGX9V0ZsD0CEwsbD03qYy/LqRi2axgC9/xyGRs75WWaxabOvFX+GBL7Wq2Y21zN76L5dxayBFWMqjDMOFi0eIW7YbXlMrocLA890LxbmqxjQvg+bYiEFRAvZIedXwX2j10dTHIf1XKGLi9V3UyTPU+iOCL+/N</vt:lpwstr>
  </property>
  <property fmtid="{D5CDD505-2E9C-101B-9397-08002B2CF9AE}" pid="31" name="x1ye=34">
    <vt:lpwstr>vEzvTsVV6nBH0cCqgQYK2tn4HLzuaMsHNDv+GWViBelOHweEYqVEwXDZ/uwoLHDicx5xycQOPvJs/jN+LqBWD8YilSiEBe15Fs5Rq+Mh5pNkTIfF0YEb2PnVGzqX4u6VMYmosPTI/TmkTasXb6gqnfafJbc/+lEUYMlSHpNtvgzCQop0O4FYN4YazKirKRpPwbXDav1hq7oZoShkXY+C9ZRfyBWZx6/W72E1GEPj/hCFsjtY6W8tgvynd6TIPVO</vt:lpwstr>
  </property>
  <property fmtid="{D5CDD505-2E9C-101B-9397-08002B2CF9AE}" pid="32" name="x1ye=35">
    <vt:lpwstr>PQqDaKviYmXiQTUndH4Bg1IoTXO+j/ElBt5mElSw36dbvaIZPxIXmV9bRfxjAa06klgAjoJshOTmSqigc3KLf3LtsfEwTnnH43JNUDy/LaxKLvqmVjsVyZzfrH/O+v5YBx00duvIxoP1aiyLPJfn+UW6vQ1gw58NzYzjWMSp0JMNhKl+8qBWp8RscyIIDQkq+xWMyfTHM8lhEd/eoEA+7r0PwtgvD9cDjfWbgvH6qaEvfrdNp8sqPlDholS4UKo</vt:lpwstr>
  </property>
  <property fmtid="{D5CDD505-2E9C-101B-9397-08002B2CF9AE}" pid="33" name="x1ye=36">
    <vt:lpwstr>KOjaNttBUK22GxzRWLMzxiHSURNW/05EgRswGJjPiwSOVNaso9YVZZ4rumD3uq4pPKPn8733XYlAo7AH0def4unO3stYl/fYdEtUP7rKGmBPlJBw7RZ2f/w4B8priDZkiAqwPfYJWAmcQ9kXlL9YSuo9IGJcuuwQGVkXKhLEl2wSTRdvApuz/DcDO+hpf8p2ZxMigVD1KDclJ0FqWBmlqywI0BXbAH5RH80VUCzLAIErLnpR3vuzHDDCUdXkvul</vt:lpwstr>
  </property>
  <property fmtid="{D5CDD505-2E9C-101B-9397-08002B2CF9AE}" pid="34" name="x1ye=37">
    <vt:lpwstr>3LXSqwDLWRBKq3VoL1rv1tklyUxqhab8ip4DW0ZwvmPk72jubIDoxDbNXm3sgVyhMfH9n6Fb0vPa4euRd+HkM10fsbYFyZSnRb4BfYJVDsdfQ829ywXs+iiEmzlZKs7vdCcOK7cbMqCXt3Wz2QpJaQ66XUu7HlW8Yf88Yc7UzbCkrbvysVv5vsDqR9rxVAbqv3HLgPN3dDSQ9pFsnI6TqzKq/tLerHApAvMwvx9YeicCy39U5X16AMRW0a9QVt4</vt:lpwstr>
  </property>
  <property fmtid="{D5CDD505-2E9C-101B-9397-08002B2CF9AE}" pid="35" name="x1ye=38">
    <vt:lpwstr>8D3qi5uMfpItEIkbrMVRxtZcZOPpBK4FfkYHF3T1fsW9GDbljSDuT8afIv9QvmnoBsiGteIEv8Pj79nq1Sf37Pvj+K0C54g+tz8/VLtOymwDbq857dTx3CzfJeowCSzVrKXsmsadSVPVKiuR+u4BTWg9SfSejvL8zI2nUI2i+fP5qoUntrBcE3KR7Gc/k1Bp67FD2SzL+wRz5wtUcl0imeD7CEuRuszt4D5nn+WgkEOlIhJbdnAWlYQRR0FcJ9Y</vt:lpwstr>
  </property>
  <property fmtid="{D5CDD505-2E9C-101B-9397-08002B2CF9AE}" pid="36" name="x1ye=39">
    <vt:lpwstr>Gohb1hf+HvzCsNuXVo8+6bMNHleUZWNFV8AeGhmSneR4mXXSKDQ6Lbfz0mdNEdSYObCNY5dmk0rHs5UaWgDRr5Hnxj5wNXnR1Nx7aHR2YF976J18kCQHXNHQbJytJ1dYi1om+QcVCqBRn9GjaapMm7PIgnvIOKlO7L/oveXACVh1YtESlFbWZDgpWrm1ialX4/7bc5I2/W69w5VvlkhDx4Xhd8kzfH45p8GSuQ2DvS76c012V8kJdyu2bglHe+t</vt:lpwstr>
  </property>
  <property fmtid="{D5CDD505-2E9C-101B-9397-08002B2CF9AE}" pid="37" name="x1ye=4">
    <vt:lpwstr>KBEeu3jG+zpWazAKbeOJOkmIsXokqNE6m4/8B8R2OrGV95NvkNG2ukb17K4u3SF81W8FLUb/tmYFk3cBOSl/5hITM6G9qt6DUgudjFap+cfc/IZ3OB+UnjnF/u5sVgEw0lTPHVnsxOZZdyjx5It1ZsU47srrXo7XMC8v0FX+BlSIn344EoZJM2FLpgd/I+DpRV/jISPY4Z1W/ZFWSR1DHSvFJpMidatoR8WclZ7vEMxvUFpYYPgYxms4Rigu92+</vt:lpwstr>
  </property>
  <property fmtid="{D5CDD505-2E9C-101B-9397-08002B2CF9AE}" pid="38" name="x1ye=40">
    <vt:lpwstr>rBU1439lP/RDrg397yxIzvbXPsLzpNx24Z2YgXO2HsyNsBcN5YWyS4Szsw5My/PFqRY4cd69ppUkxkojR7M5tbZZafxFreU0L6m0ZuDMzZyJCKjMf8slal1kFo+Qnq82SJD5oZ7Z3+KJJRIs9IsMODh6Bbs7NS14sjwlwqOLoY9tC80emmz+kYQhLMTlzB89g7+/PWLYJhJ78pdiUBGZw+tOUxZtaKeBB5/EFwrrr2GmH1LFaOOy2/Kn6L3TT9+</vt:lpwstr>
  </property>
  <property fmtid="{D5CDD505-2E9C-101B-9397-08002B2CF9AE}" pid="39" name="x1ye=41">
    <vt:lpwstr>8Zji8xLhI7pHPWWhoTUbshYWp0mOs4o6rBoZJTDhrTStg0cYmttfjDapZaVOcp5TzQNtqTpbRwOCfNLUIh/huxHY4txqp3fT0OGzsn1GxHEhTSuGv6QZ1ABSFQcLkT984WPJlMnc4UCKNBcx6Rc9Igynz3bFBijVHqMzs659hF00di6shTcZEbhMZ3Rv47lPWnpz/M98LcvYWgNUDLLJIhmQY3tfXAfefO/3xcBR98rTBlWDPL8xv/kz+YYUF1u</vt:lpwstr>
  </property>
  <property fmtid="{D5CDD505-2E9C-101B-9397-08002B2CF9AE}" pid="40" name="x1ye=42">
    <vt:lpwstr>446H5u8ScyADKZq/baMZ9R/jJiZqvxZ2F6b6x7+VUp4zCXCyF44NCurNWpyETJ85LwJXKEvCu2nP7RTSx5wwjXd3AmxTBEWpcCsHUDwqow1rM0aJwOlaZROZzczOcGtYJk4Z8nDtuRShpcOp7cG1uMd3m01oU4fZyXkOmklnHXxUrxc1GBtfD7LzGGA0Ta+EWC7K6c/lHTxVQKBMAXCPljeq4Vl/JJpqwUVN9GEbKYVcU0rfDhpkrbH+Pwc2xyW</vt:lpwstr>
  </property>
  <property fmtid="{D5CDD505-2E9C-101B-9397-08002B2CF9AE}" pid="41" name="x1ye=43">
    <vt:lpwstr>/CHMaVkVjG7hFCiwOcPDH7WjRSCRXwb+GPp385NZpeybss6Xakj9RHd8vh9MDdyYAjGVWYcTv4qBTQ8Z83I656EBbJB2XkPYqBK7DUgls7ZRAMarh9lzoY50laCVswwFsRIaLb/qObZUSdBWdo6fncbudlRKGeZUMGK/qTQYHB4b9PBO6IxRjNqQBT9zTGYL2n0/BLIjACKxMhESb8n+Nn45gXbjwMPiYw/0HRu/NfHeQnPERu8trZd7l6fyeau</vt:lpwstr>
  </property>
  <property fmtid="{D5CDD505-2E9C-101B-9397-08002B2CF9AE}" pid="42" name="x1ye=44">
    <vt:lpwstr>DTMEairM/RJOhCRbNwy/nhhjEEnTZ/j09tpCGIFie4p4r8s+I5YpWpsfQr1B7Ik0ytXDPQL1cailGXCuCxbLInoUy/ThhVESKfGDf3jTyw+jsR/fuhIq0J7mKKZ+knt6qQkJsUfzFSaSQAl6yAIzAjg3FJmg04Ki7ySA2OT10XcBQFZKjpzmAli7Uh/lD4Xg4Jw9/4l2yQI/hn0+xMoiEBcYQl8W9DTTZoR9xVa8mYKfptwoNMm03iU3b8Z/z/f</vt:lpwstr>
  </property>
  <property fmtid="{D5CDD505-2E9C-101B-9397-08002B2CF9AE}" pid="43" name="x1ye=45">
    <vt:lpwstr>K8oM2TbFWpiR40jVI/jvOvGeuwabGCInoAoo+Ah0wF8X/gYWlX4J/3a3cRQCMl5ai/UkeJUfZOtcJqWy2RxbZHzq4EPABx/rkiqKXkylS5BiHOOBcQumunCZIY9POLfyL0IQ+ZdXqcousD7c+ZcKF3ZF4IpJs6g/EF4nQn90+/Ez/9NF4F8uH1o3z+Ryeh+nA+7gVbp5K1Am7KOtPbXGtFFYLnxqkUPesKDg2wnCHbLdt/30/YoXlc1C86TGMJd</vt:lpwstr>
  </property>
  <property fmtid="{D5CDD505-2E9C-101B-9397-08002B2CF9AE}" pid="44" name="x1ye=46">
    <vt:lpwstr>PEUXaVSt+MC+3HEohihXkMEeF2Wit8YVw0PYgGqRK89tjKUtX+QP1vwST9VlyAFhU9kzE3/VsdmV/gw4ruprPu37HkFOp0sczEI1D9zpO3g22lodyzvtjqCHL3sV8wuOosTGyMIga47FGe4jhWIR/7B41LHHrT/uoR4+cu/wty8MTilGiA9X38Spz5su/vNA9Pxp7E76B+wNuyFMWto4fx859Cncv195JSsah54sVSyDXICpFWQVT9+6l/w+YMQ</vt:lpwstr>
  </property>
  <property fmtid="{D5CDD505-2E9C-101B-9397-08002B2CF9AE}" pid="45" name="x1ye=47">
    <vt:lpwstr>q/sfyO4e1kgFyeXzQ12oYXE1c0YH9FlYO1Ycgefv5Gz0+StEer7yZ0aRCKA/XzKLc5q4mbFUMeCn76bP6XzGQRSPZC4NhOi9IsNb6lyO3P916omeGBBfDdQ9apTizeGx13QkgbroOwUAspokSJOswgZANMTJv4w+IoTUjAyXDIxYgZi65QXCMIRZ7qd3944X998MRHlSB18LEJA1d2SkbJjniHNesUoufuG+qmBIRDpAFutRSnn4iQ6hVWggdDc</vt:lpwstr>
  </property>
  <property fmtid="{D5CDD505-2E9C-101B-9397-08002B2CF9AE}" pid="46" name="x1ye=48">
    <vt:lpwstr>AdB5w99eyD5+5zIc+uBFcEYwsSL5KYlg2rxwlymWyWoLJxChCMB3zVN0ypR/rbVezdzVQpsijZHHSH8Q2GMq9YFC72cgT0KMT9oHxraL+/YffJFFuIl/Yd7uKNKWoCg7GOihwaFHSPxKNVhIRpxq4cSoVoAtuKy5aGflT7k74poRBpX+5YAeMNLRkpaffSktcOj2itWePRTg6ziE8qBiZfl3QO0cmGIdKkj+I8m9Se+cgbmAg+vyMxNNiWpL8LJ</vt:lpwstr>
  </property>
  <property fmtid="{D5CDD505-2E9C-101B-9397-08002B2CF9AE}" pid="47" name="x1ye=49">
    <vt:lpwstr>FXTOS08/B8xYKUFya2bWdK5tbLNCPhifLB4jq5wIZGQKH22/EDnnYrWpu7l0IKiJ0SPfVSE8NtUzbXGeRIwKpCoJjW5F+Z6Ou6W6AhC5kPRCICC4OfDItAPaTM3N3vCdQBZ25BzYeCLA8HI3v4fOm96t64q8iyrCl7IYXW5xJm4ibrl0EbFn/+VxQp3tcDv7HbNOGS2QNYhHtdrNi6cCGV4oyF3aIntLF38s7C116wrcvCjypRwWSlX5sGQLLpM</vt:lpwstr>
  </property>
  <property fmtid="{D5CDD505-2E9C-101B-9397-08002B2CF9AE}" pid="48" name="x1ye=5">
    <vt:lpwstr>X5jlXssDd+kuCM7w3eD9mvmlRfmQ3FpCbTgfYNExEo8+xnDV/Jrb2OsYvDZc6/8q2KYf5dwsrWiWyzsoB21g/wu+qx7AhlhddXQht360DplHu1X8Cp4uuUcDLrSrifQcF9fEpD/l2eTHsxghjlhN08jgpDM4Kpa0LhRKzesg6KStjKgcphlt0NTjEQcTd5SOh8NKiVcyQWmfQdNYl86pf8sjvRQ5jTyAhFdAL7FdQpuvTlfrAjdI2PPcLWbJFy2</vt:lpwstr>
  </property>
  <property fmtid="{D5CDD505-2E9C-101B-9397-08002B2CF9AE}" pid="49" name="x1ye=50">
    <vt:lpwstr>R9QraGajj7LBsJO+WL8clpAfQvtmT1T5oyoLns2KGmrpMT9ssVGRAWKFTWPWQkLTjDU+rY0DgsBiR0+Z7sF73T9vOJ/cXRhy987X0Mgi2HvlVQWaa3v4ikVfCrVvWId7FfmhkrCvt30vGCUmbrnaiI4z+3gvJWT09nyvLpqqMnaRqrrLuBTjSDf2VD0BlKzEsOJeQH/wu6qGectpuTSO63ikbSSukZO1kE9LuT6V3ZP2QypYVjsfPh73IVFYN3u</vt:lpwstr>
  </property>
  <property fmtid="{D5CDD505-2E9C-101B-9397-08002B2CF9AE}" pid="50" name="x1ye=51">
    <vt:lpwstr>S0xDhB9hhtYboVRhbuJTXeHce6P76q61v6esxL9IGQ9mrnzW5zUTokbYgWE9s5mgjzAyjhZGNPc784y+hrAP18mufa+W3GvTBQSa1b5U53YISgscI3n+wNZJpSOw5ySC0ID/+x1fDIriXVlFX0XDEnELjOL9aVchPJuRl31Yfj/V5eMh3Xh53tducLZHgzTjVMg00M/Aglbp6PXB0D7Odf+ZjfQMBgNj62ICoE3f3ShGmVqKieHftZ3Nvg36ZMt</vt:lpwstr>
  </property>
  <property fmtid="{D5CDD505-2E9C-101B-9397-08002B2CF9AE}" pid="51" name="x1ye=52">
    <vt:lpwstr>+edEGSkcgYYUTyGRKYpTB1y/FFEvLL2oRh7d6uY2n4s9kpTmBbYLMQ7y89bVBGwNA1Fq57c8hlWg1562+10w/tqmLL/mAZfNk4LzU4Uo2UDMGk+zt/Zmc7KgJydq069n56C5P/qYojZi4z9fS6eF9ken+efPN5Emd+4qlHwU3WKt1NXE+KKv/vNXjVjBDse34Psvvnde6rFJTGAwk38OZtqCgL3Z4/xZahg0FQEeLZvJKXfXC0rSmdT0ISeK+B/</vt:lpwstr>
  </property>
  <property fmtid="{D5CDD505-2E9C-101B-9397-08002B2CF9AE}" pid="52" name="x1ye=53">
    <vt:lpwstr>SeOESFvaj3+ljfZod2UNjoth/xpPq3jYqTUX/XKAqLSIVVIuQs+5iqdTYCrf7zGtCrcUdfD2ABgqUZ/SPI+qmIBlo/utKcSigPznr+gFpIAHmTXI5T/g8KFSRJOzqBY/MBgcZT9KYZcGYJ+yPkPcErWtBaheMLdrQObuCGrm/cd9iyvgzFDZKsIi65PIXFz9y+g1RLw213jTVk5YAJECgBU+XETdgCqwnxrcsb1etcYZRlv+FPJJstMl19Gtzpz</vt:lpwstr>
  </property>
  <property fmtid="{D5CDD505-2E9C-101B-9397-08002B2CF9AE}" pid="53" name="x1ye=54">
    <vt:lpwstr>L+vqcFSZjCyMU2CKM4HVAWz2kX6WJPBDj7IyvCHWrKijrOpgYSv+eiJniWOuYFNneGfGf7e3anBKOvQZii5FqXEfc/HlHUuZh+iPaX01PhQIZ7wSa6nyu32sw4isAcli8CUdvmHJX1c+c7KyAPGNv+1DRMxoSQlg40HVV2tseU3/a4o8Tiqq1J53mA9XuD1V4rmdhmwBB1Tq1Nu3XoqcpdGw9WOzlus7BvlcI4U0YLSXfmR4Id0RLpvH9VxTay+</vt:lpwstr>
  </property>
  <property fmtid="{D5CDD505-2E9C-101B-9397-08002B2CF9AE}" pid="54" name="x1ye=55">
    <vt:lpwstr>1M7vv0hgqHmf6I3b20O542kxuUC/jExJOeY/zxYytMTRE2ofDJ6sA1nth8q+wcq9Rf3NRNsH6b8Ge+OzZc1eCOJobR3Gj31ui92kSGkxSdciJ59kKxRODJNgn70u/FOdehYeIWN8sewDY2YrZXDRNLtTzBUNy+3rmxcgCyDv6VP+FQAfEz15XPWw+0HYSM/aDlKc6ZZdowl4iiXPxul8uTMxamLH8KZxt0J80nphpD3oYI+E0EGWAWE2uqvvOsZ</vt:lpwstr>
  </property>
  <property fmtid="{D5CDD505-2E9C-101B-9397-08002B2CF9AE}" pid="55" name="x1ye=56">
    <vt:lpwstr>/hNq0TsYb7d0Nt1Qx3GsXsOprT3edXhr5RMIL/LwgJDhC5XkDexaaVf/MIci5G0wfzD8d2Q4AEPecLeAUJw/OkzV6m+vbQXh4o0apXK+mKaqLbHSG8LI3LaRtNKmQaN/j6354Zdrf2jhmgRg6LGuvhpj8h8ShN8zc6mVkTgdcTfm0c5p169xVyFIWuEm2IS6E0PI8Y6rO/9/s2scwMGOHdQNiiIMoCCVP/WdoSP5m7BZ3QDVTJ6WfuYsXtK/kzF</vt:lpwstr>
  </property>
  <property fmtid="{D5CDD505-2E9C-101B-9397-08002B2CF9AE}" pid="56" name="x1ye=57">
    <vt:lpwstr>+QfNFv0EFzn7mkoG2q6AbU+wGgr98zAbR8Y1yDQ098J1PRL12u5drMmadS9+B8ee+HF/5EzxCTAAr5J8vjugtFA2LG0AXb1q1jXrKJsN6zJcGk4LhIMHyG1kptDrysaRL0wkMlrcWYVvXbsqU37332ZsG1TSZ14ai0Z9Mb5CEzCMRSz9q6kmbXr6GZuCN8fg/X4FVUrUBBTXIEel6Fq8kV1HVvE+agd4O2L4cceD4+bnQ4x5cg9tQP59rKqYvD2</vt:lpwstr>
  </property>
  <property fmtid="{D5CDD505-2E9C-101B-9397-08002B2CF9AE}" pid="57" name="x1ye=58">
    <vt:lpwstr>UhYWAEMDzRJqYBK6ni/lx1DNxvcN1agcKs+QcgGBH6aFZwlvl1MdZS3xXEia52w1JJ473L9Cq8+twCJ/HWtL+1ZGaMX8r92brzN/WxXUMa+n7XX8FVBw0nmt3uU6uYf/OzNqJW/BTawTrGX6tQvS7Jdp8jqaUHG77fG85W5ZNa92FXR0N94h6bNPiR81eNIY8SkIXvnQoJvwHtlb/0u9xlwyIVNnN7YZh16+4Iee8kvZWUoX7wuqb8/Hn0YHiGY</vt:lpwstr>
  </property>
  <property fmtid="{D5CDD505-2E9C-101B-9397-08002B2CF9AE}" pid="58" name="x1ye=59">
    <vt:lpwstr>/w5GvPkBPf31sRCBLOgyV23MW8FiO6GcGdg9j3tR/I1/tx3mwr9jIN6AyPAUWL2KogtMgdLkcj3nNkCKYdi9PWrZBh4TOfBccAIJsoJgJb4Hg51lLkNGjgJjlyCpdx9tb7GnrH4Jc2s47kx2OAhKYIXM6kA0NRwmVn6hdWEaBzyD2TMCrcxHy8Ua1Q4mBA+7bwSNrHHW12xm55AVD87l6gjVSiSM6KSwomUw+jhQqH8FrpPJdlMP8xw+sDXQsk/</vt:lpwstr>
  </property>
  <property fmtid="{D5CDD505-2E9C-101B-9397-08002B2CF9AE}" pid="59" name="x1ye=6">
    <vt:lpwstr>Ej6olYeTqCZMedbRFHERPxNj/eCjM6KG/pc2DZV1b+fKboeXLC2AErVA9t8C0dtx+v9kpP+xGn77ewqOc+l7t92j+w8o1lGRJmz0qRp0zKTlIjUFNZIXk9SwJ2SXrMmL21TrMucmW1u2Lkfo2L11bw5Egvp5JyiPqw3gKjcdeUeHXBX8T24b9xocuDRn6F6x3M5cuNNXmLCN3AX5pQzMQ+VTZ4w6DtmOhIy08on7V1ZA+5MTp/KFXc/i5bkW6tA</vt:lpwstr>
  </property>
  <property fmtid="{D5CDD505-2E9C-101B-9397-08002B2CF9AE}" pid="60" name="x1ye=60">
    <vt:lpwstr>Pn9o9QuxODfckMUWpECFxSaJ+ThCd0zYotA0gwuG3yYua5fd3FCT7gcLEiS/lLaZJZP6ZAf8CQtmSkApi2luM99kI19rsg0zB0hm9RDl/oFRLmB7WolIIFW0fo9ZssbYVA05ykXjHHVeqhlRmcExqI9pZVZpucZni+TCb9r+uOnRKP+nuzhtwjBzWLnSj9muLilwbKtbxrafPFSdSCxGYo88wL6DCIf7pl1WkSECQcsG4WCaCr9QT8r9TM5OCOY</vt:lpwstr>
  </property>
  <property fmtid="{D5CDD505-2E9C-101B-9397-08002B2CF9AE}" pid="61" name="x1ye=61">
    <vt:lpwstr>brBgapRCUH/PrpxuNdCV/qDg71xoNw+jpB7eQ20kZ9NEZV3L1+5+ISH+i01Dcl2tXW4E/9AhH187ssqUAqPbmRNSWtvqQ5vICkBde1UOZs6qeEgEataTxu4fCfoIOrd+uKEU426MMYhYvEAhR10WdVOH+rIPM3aDYiFrKhJs0FNOVpD/yk8+VBgGxJB8TiQxVAgkDBfhntXmWMcQHSc2wAqVQKj3TBH87aMu2/Sftsc926VQrK1upXCqLQtFN+J</vt:lpwstr>
  </property>
  <property fmtid="{D5CDD505-2E9C-101B-9397-08002B2CF9AE}" pid="62" name="x1ye=62">
    <vt:lpwstr>VuIqpYMwkKYtBGGC8y1KAKBsSJT9oGAdJdvHLGozKhNAqpqj3flPZrvoWiY+Bh1sv9RSBmC1dnRm9HcLHQiu/clFv9AHUaDSiVqeuAbCZfLkTHT7jGrtdnO6+RK9BIGUBjd2xnrtmMPX/xNtCY++t6q3HNRa6Z1tIa/MV2Vx6BRnCfCraKdpBkPoyJI2zdm77knfLEv9MmqhOzGUXj6NwtV1TVL0EnYa8OiljsXs/FgD/g7z+dVTCEUf7ONNIsE</vt:lpwstr>
  </property>
  <property fmtid="{D5CDD505-2E9C-101B-9397-08002B2CF9AE}" pid="63" name="x1ye=63">
    <vt:lpwstr>Wv8jU61G8vS6Y9QQMOnBCOgjL+FAZUBw1evAnF2YoPQMlnVCve5LgYUa7GbMFxSCd5AJba7AfFyQriq71zg+tMwiwfnPzl+/p6jV2cI1tQToq1Plm5Gci+f44k4l80kbU+X7Zx9LFQlm1q31hTgz1qQcQo8bMISI72/EKf/pBIfsQrMPi/pkFWio3wDq54hch6Tx6JaCTkY/EqEpnSPHMktCi+VjB+nlpaXNff3t+TwdA5AG7gTKamJdlRjMvvG</vt:lpwstr>
  </property>
  <property fmtid="{D5CDD505-2E9C-101B-9397-08002B2CF9AE}" pid="64" name="x1ye=64">
    <vt:lpwstr>J2ycQ6Ur+zP+f08GG2AF5tSpoaYSbyTdbKNlXJmzmOrW7fqvsFk2qd0tC4q6LiBVAfQ9tJZTUyxIe7xYHxjFts9UZOmgxvEytHPUCjsjZITKzojV8VyzdhfgNrcNL60c9Dz0fJrisP0OCX3hzZzA/0LluNv7fN3MKXo8ynnweNuf+xZMSOZER+nb2XaCUbbggYsmuASPAacot9C6o9Ha22ucf2yKRZldd6xDFH0StnAVPeIikP0IHW/uWvw1U7H</vt:lpwstr>
  </property>
  <property fmtid="{D5CDD505-2E9C-101B-9397-08002B2CF9AE}" pid="65" name="x1ye=65">
    <vt:lpwstr>Zy1rhuqUWBRXEjvyEO0WREwRmUzBl45urxHx2AA0ORIo9FAE/Dj8JT/J8S5/LqTKVDNdwR3gzu+RUfjqVGdNP1N3w1V1J6DtEpbn43eUARj+mMDNpQwyabfB6ig8TUC7TFfdoO97d05+nMId829P1Czjj2Ih5MmD39SsuV2u3j5AZJLXKe3t4W2W7B7fEI///VXMQ4dna6afVboHe3/zHIK1agUf+1n/wAE1SnQWbT9F4TDENQyfi1HkvXRiJNn</vt:lpwstr>
  </property>
  <property fmtid="{D5CDD505-2E9C-101B-9397-08002B2CF9AE}" pid="66" name="x1ye=66">
    <vt:lpwstr>PWGpbDeJBN7I61OabtHFGUp6zP6MZk+JtT4W//Axu+ns7CAXkIZhMpu/oSAwHPe27FYWv5QyShrcG76AUr/msoHvnx6qlNL62HKOalSTECSEgZ7JNN/takr/2O04fSoC0BsGvq/yo4i2xJgSCKLogBWsigB7gVXugMd3dW3/wVQJIRL+7NkwcOp0pUmfqkZfalRtRVP/wRdwJ7TaNqXvaiT9LDc2WAZYj1MV4opb3JMG+SeuBcCc/hqVRIYfRgM</vt:lpwstr>
  </property>
  <property fmtid="{D5CDD505-2E9C-101B-9397-08002B2CF9AE}" pid="67" name="x1ye=67">
    <vt:lpwstr>FNcVjEgWb+NFPBFikPi0hLiuGQJlNeCHO7SqHTlnvBx/0mzubyDsK9gMnZ9FSyNGhthguwUsstX+jTB++80L/cLGJuUYk5lhqiHCBZ2AeNNxll130mjTVLiAkHe4dd92LCig9Hm/PmR44YGweJ2Pz0kJkyCTUseiwUahirMvFBzDGPRzOCwjuJncI/pmkAcklPdXJjh+G4xGq6Ssf2qMvUcr9jkyvZw274o0wZxMquVtPM2HqVITUX4+UOfwprI</vt:lpwstr>
  </property>
  <property fmtid="{D5CDD505-2E9C-101B-9397-08002B2CF9AE}" pid="68" name="x1ye=68">
    <vt:lpwstr>Q/4NBjT8zDfK+ZNV7pX51SNaDfyW6b5qE48JlBWqD1S9NFR30zh5J5d42IedpMmUkHJqCGRwFMgOJ07BcTBRCOGSPcRWiUqJS9DaZFnMgG2sLwwhhwHSYapfI5EYGPiRntQ2s08LdTdk0iSX4mgNX1QfTuiLNtsFMI8GE0rpWefpPH2W+X760aw3b9LIDiytNAmkAIJNW43yHTVd3Z/S4R1GvsuwA1/FguKRTkYgHCB18nrojSQ3+C12RlU2XpV</vt:lpwstr>
  </property>
  <property fmtid="{D5CDD505-2E9C-101B-9397-08002B2CF9AE}" pid="69" name="x1ye=69">
    <vt:lpwstr>q56qgWCalmoPEAiGpH/uRO6bstbYybKOTRqvPHYCHoIaD35Z7t8bKyqmpG/Oz6bWVuO2kDjXU7GY2/67NuB+hta864S+RmwDYc83D8KVyUokx2QYv9yl54UcgI+q1/lCA9O3dfYqg4jD6uRdcEqNVpqT60OWJ+bt0h9Kqe8JwU7RoG9UT/tvVmAEL24yTZh22cyNm1hd3BXrBMH9G+dJGChYdUNS8pduVFZo5OvLqiSkCrg/En8/xSVrL1MGmkG</vt:lpwstr>
  </property>
  <property fmtid="{D5CDD505-2E9C-101B-9397-08002B2CF9AE}" pid="70" name="x1ye=7">
    <vt:lpwstr>j3+0Nz2KJE+pAa/xzytwv7ux8mCtdvSLkqv/AoULvoSWLGqww2++OyP4WXpFSokc6DzixWB5ViydtPKo3p+3bXxuQort+at8D5bJsUK3QAfr6kRz/C3NFJ1CmqEsnDxdwdK8ZeDG8K4HsVyW3xNPxSWvvXXTr8tM/3SdjqJfHAI9mB7Vsw8PNAd1nLDOD7c3CX868EgIdCMCBfgb3/2TfDELwby7wZXzqhrQ6eSR1wGDUfxNpVsv8MAz0NkNucA</vt:lpwstr>
  </property>
  <property fmtid="{D5CDD505-2E9C-101B-9397-08002B2CF9AE}" pid="71" name="x1ye=70">
    <vt:lpwstr>Oduv3tuhjrKA4Rz0Qt+y37ylqiLAa+rvcPFimmBZR1aEEhyAhQ0uMDVBMor/FviZK/0NMga9Wt1X57K3tW1T7Yp/SJi8cACtD4p+Fw/MptTLvAbdenZn+5R9C8gngI60Tg8nN9j4E9RE9+PRPCfoZjjJEoYjCs9lhqm3sskgua41WSW9OXoTo5NTMp91D5Xr3Wg1aPYo+HTZLYGQhy1q4cPU4Lyt6kJUOn+WozbWTvXN+G30JZxc29dZ1kGC0Fz</vt:lpwstr>
  </property>
  <property fmtid="{D5CDD505-2E9C-101B-9397-08002B2CF9AE}" pid="72" name="x1ye=71">
    <vt:lpwstr>mtAbEvZYEuXwHlgqL88KxYb3IHVao38YJn5w9GuabSFzUu6XgoQQVVa0mfTqj9gbnINS+qz0y8NsitguvK4guctcf/YVziq4icjBgDQv6PD2vgnvPFxOUjmzH0biXlOnQmdIIacqWUKlGP4Y/at/7QEfk0WcUwQNcHhIAZaIkLG7qLhaO8SQ7LLrCJ5b0b93ImrTDwmuY933OkK0VrsduZm243Tap6KCAm0QNP7D+ZjlyymAdXN1+k82lxdw7SJ</vt:lpwstr>
  </property>
  <property fmtid="{D5CDD505-2E9C-101B-9397-08002B2CF9AE}" pid="73" name="x1ye=72">
    <vt:lpwstr>h5zA6T5I2HTEcKLt81bYQD8qwAXVMLBcbYOQ69VyEPq5wg6oA5wCsgcl95n4yvADTXn9u0RmRPVxVrsQd59+GnCFdrRWxlKsKbf9xpvHrKmkDLAcBxwr5fb2xgbOUsy9jerpR7gFMICNUeSnjlQV5qLX5jTtWKTMNgTGnHf61yyB3+rdNN1DMUmugHy1jr2Lb+XDZBBtI3vzKCkE7M32UtoPsdZngOPisLZwWNSvq/yLoaAMMnFkGEYEo0/yqtS</vt:lpwstr>
  </property>
  <property fmtid="{D5CDD505-2E9C-101B-9397-08002B2CF9AE}" pid="74" name="x1ye=73">
    <vt:lpwstr>9Vsg3/kUwKwN+8SnQ+BK9AmYR3H/mX7TrMbk7D4zCiBlHhTuN19P37iYUIrBXd9FymV39sN6QXzkorIrEbhrzin4Q0XVGlR5+/cppG+tRoINcjtVx78b9gLZg7woj4H686+/gllyvulAOs/E3H6zAZ2V0YwdG47Uv1dTIZ7ihNvN828xvCqsc7fsCbLdDoDaWA09yr23Vo8wdndcX3Mzp0QEAjPm1BHAQ40OsD9DjPHaaAodetsxFBED0GT1Heb</vt:lpwstr>
  </property>
  <property fmtid="{D5CDD505-2E9C-101B-9397-08002B2CF9AE}" pid="75" name="x1ye=74">
    <vt:lpwstr>zhHkBdJnZOvx20EwD3TEcJWjaqZs5+gQPkiOxd3qBG8cTfRRXz51cuSsq09M42VTHOi8jzMWMojSPVRNfa64r6AYmu8YWUUtM4NDi5B6rnRXZ6GqMB5DrUz/ZQRmYykGN5DXWGa48H6U9T63QgZd2zetNhAcpa++ETuWzxdR6wjNwj/p2Wh+UZbkd9qJaYmSK1R775J18mKGHuJ0ux+Bn/fraA8cY791ZFJqujNL5pK8Hkffg2AoykmnvJB40bI</vt:lpwstr>
  </property>
  <property fmtid="{D5CDD505-2E9C-101B-9397-08002B2CF9AE}" pid="76" name="x1ye=75">
    <vt:lpwstr>XdA6YSIuSYT+sts3BXfZkzY0c76oC17D1G6UUwR66y7YdI5DAQhH7wp250N8PObliGmI0IMZ6Fs2CHQfo77U7eLtUt0j4S8I3o/eP26+RTjZq6HGcuYjT/humgXn7dK2/AMjtqtjiHnjKQAj+yTsmMsONaI5m12IGpk+HX+eQog5q3CRXlH1yz+U/+kz5y4z8kmAraU4+EKBlcNoFa8JogM2hJQs1wbFRE97rTjbz5i3yZH1w+kGdYgtRx7T546</vt:lpwstr>
  </property>
  <property fmtid="{D5CDD505-2E9C-101B-9397-08002B2CF9AE}" pid="77" name="x1ye=76">
    <vt:lpwstr>KG7T5K68K8FstXpu1pr/zuHUbaQ3rgXlMA4LHyOpAg+LFKJ4IJ7or2PBcguv6pkzCoNvnUHZPfxM5gdJRZLJjK3FqaCZzBoxvsQtvWRhDAcGfqRbH1QQwgdwqnwm8+B57Qy9zmNiQus5ImhpNNIkzZyQYiXsRUefYD/ioOCk7nfIMbs2Kw6C2be1y3jCU1oCXLvmPlhVTXo/qh3RdNZVg4Dddwo0bwPCHvFmngJWtOjND2gQQqWHkP7Nd9pd2Te</vt:lpwstr>
  </property>
  <property fmtid="{D5CDD505-2E9C-101B-9397-08002B2CF9AE}" pid="78" name="x1ye=77">
    <vt:lpwstr>mZHDkfHhhMhV2u1KGEV3vLmciemlFTBlxFHCOgAq09Q4Io4Hs6yqFIOzbfgqoVCU7IGfhp+IIQr0w08I52G0ZTKcuyBwsmJpRwZm60ak1cQJElvo+hVnih/jR0TkpjlmXpb4FflELooRVuuU+DG8bzxniIOdon6KC/H658zhdP4DaevFVId7RXZ6nsNIehPrZmBC3LrVgRwaqun2bdNzjtlu4O9s3i41cGH+LpF61fgUXWnxaOqRvSaneB6FBqP</vt:lpwstr>
  </property>
  <property fmtid="{D5CDD505-2E9C-101B-9397-08002B2CF9AE}" pid="79" name="x1ye=78">
    <vt:lpwstr>SNDdorwjzE6DR2Kz48JD8JM0jW6m942YSYQHMa2VLwok7SUTdeV8KY9nJeh8O8RZxcXfna5m3VBQHR+XnkHM9Yl1kE884FQLZZszu9hDPIpN0p0KiO0QON8kvSVBdwGDQHG5rKqPvL17u9YVMzMWV0iD5VN8qjYqz0lQPGjVAGsm9BuSVSMlXEdaKRSr57FnMFVSE5997CZb8Tg0FU9EGTr74ly41pTgVEXtdYQX0VwYyIXIR+GM2lGLWD6+sYA</vt:lpwstr>
  </property>
  <property fmtid="{D5CDD505-2E9C-101B-9397-08002B2CF9AE}" pid="80" name="x1ye=79">
    <vt:lpwstr>pOHXDgrUOmAjrwiLUI4jrw0o++FvceeGBYIVMbVXCRMn9ERJYfB22kei0fcO+m8t0/91A6UP06Z7KqGxS7Y0XzqRS/H8/KZacljSjzcj6mKTNhMprIisI3nozdDYch3Yn2clJI7kyMmm8C8HoMgfEBZBg71WC2ZL5VMs1yFY8tVXnTZbg0A9GzTmgshq0nXnR+JpOhzKHXbrPoZruw93jYHwPeWCnJIIbHBcKOMROXpDhxsUG64FVaJPvoFS8Nf</vt:lpwstr>
  </property>
  <property fmtid="{D5CDD505-2E9C-101B-9397-08002B2CF9AE}" pid="81" name="x1ye=8">
    <vt:lpwstr>xLSf3/HV/ZKNfg5KXSyPA2IGMVZpXGwcfrfl3waixEVZ4zcjcQwwkTyFoU9YsHO3TXQ1TiSuGO+n44j/Bhp6VzZHHJl5o0d7Glajt+PBsEk2FfFSE8xeqhLnZGrHhxX7NumMFooVwTTt0SQ1KcInawtn+tczKtsCxcpNcUhyShsIWOKnRNuOqgezzur6DoYj+OymDUZwfSyHZXdOB3Q4od10kcn0MxKLuFo+6hxH/3rW0u3u1alR5I2bXlEvxlI</vt:lpwstr>
  </property>
  <property fmtid="{D5CDD505-2E9C-101B-9397-08002B2CF9AE}" pid="82" name="x1ye=80">
    <vt:lpwstr>mlKGPx4HSeNubAz98nNd7ubth49CBNAoYmRjytQ+/LWC6vmV5d5McKOZLDmXVLRJ+7787qVkod+FvNIaAETh8OuXmZNOcjcyI+mnPSIOhvxujAfn3NPND68kzP2y84jHDeIu4gAFzKnG2wRGb7eVmq3+sEC6MmMzEbVbjxpcIH4BW51qIS+4ophFIn5Vgzut6z5vkpDvOLt8yZWARIzCRwLNPaLhfdkKFMGOTzWGRAEwWhxCeW6gTU8hLxO7312</vt:lpwstr>
  </property>
  <property fmtid="{D5CDD505-2E9C-101B-9397-08002B2CF9AE}" pid="83" name="x1ye=81">
    <vt:lpwstr>e0Xb8bpb8luXDB+Za+O0+A1oPeMDL49ev+8188JREUNqfG5B1/Ys902/lM7KWIcoV96PP5YliOZsKbn7KCg4DpQ1dv8kK+kjHcPdW5i/zTOizw7SPZxC1rUsPSkZNg78f8QP6epYiwYIzPA8UynxtCUr0RknwltDxE1rbHt4bX1MtEISn1mXfDQDfle4PJjLzhzRCUPgReYqoLlogPVvDfu7bF0iEAs3D92iAMagP0Ub0MaGusIYpJeuE2S+Nbh</vt:lpwstr>
  </property>
  <property fmtid="{D5CDD505-2E9C-101B-9397-08002B2CF9AE}" pid="84" name="x1ye=82">
    <vt:lpwstr>eLX2L62HRShWI/nsB9Vrew7tpv6gcckJ8pNEyYSWFsefyYoQJO5Z6vv+te3FHC3WpoEtnMWphICyrc7FPuizyLp5yfVP7uaAHOPnaQwwHo/Th2485aoLBYthofcy7UaivdlZE+F+Q1j/wqb9VZ54VvHrfzT5D/IEIOTKrysqivnbPlfca2eySyMoBrmy0SsYiFXf1S2BFm2/JxiSR3tdYgJITjsxME92Lp0tWPTsROHm25N+0QBcw1JYk6laJyS</vt:lpwstr>
  </property>
  <property fmtid="{D5CDD505-2E9C-101B-9397-08002B2CF9AE}" pid="85" name="x1ye=83">
    <vt:lpwstr>ZD2Luw2Ao7z8NHrAzl+EhnrEDRrCo3Zz/txk26stenbZQ/sfMqpw8boadd3s2QODm9AaxhLrTthbj7gg2DQD1QV+CePQuN8QT1oF5eRak+IspNUstV5ZLZ2YoDA31ZR+ttewcWOsT2I7QTBi2y/xX0fTlhRyQ443BfanKNSvVVOoQYmpqNxEHjksSHz28hs+gvwj6zl0N4nRliAt4YBqSa40f6Hrc7GrTpUp2XC/1iOpuBk5ZsVYmpNelyIBHmo</vt:lpwstr>
  </property>
  <property fmtid="{D5CDD505-2E9C-101B-9397-08002B2CF9AE}" pid="86" name="x1ye=84">
    <vt:lpwstr>cuteG3UzyC2Uu5RKmRSRvdTrTIHn/OKphYJzu5gd0hj4OYYl+GQk1xlrum9uMXgaCwKDjMtE16zM0M0IrZsiXT4Ltc6JyKP9cg1GaLYPRvSK9b6Q1jR1IMWzo4vkZv7Yi73niF0toa97UxJDbkLtpS76e2hpAYxi6VIcJU1UcGQgUzQ/BVulWdTOU9Z3PlDIXPsJ3cg1v9j7OcAJWk7rR7BASBuAWY8FUS3jJ+zJO90LowyPRnMrf3MgXSOZqhK</vt:lpwstr>
  </property>
  <property fmtid="{D5CDD505-2E9C-101B-9397-08002B2CF9AE}" pid="87" name="x1ye=85">
    <vt:lpwstr>wxhMcI5kW90ogMe5FQWslNC3gRi6wL7knSo3QYM83eehUoTSjKtVPWHjcToCrcA4NyIbJwoE5IP6CKM01+MYynkjCNuAtEVYFsQhEZZPfoBUSyINPW+8Up8Kln4r6mcXM8a4zCXlpjbdf3/2XOltiaMokYtkA7gGhov2htmyRVRLLHkUQoqJv8c2OiCVGq6k9Z3ZwuqZy3q+RYvTtGFfOa8LYpfzobDGfQlV1vw+HDMvOWN+yZuQKxnDqVcZf6H</vt:lpwstr>
  </property>
  <property fmtid="{D5CDD505-2E9C-101B-9397-08002B2CF9AE}" pid="88" name="x1ye=86">
    <vt:lpwstr>BIGMm1aA3ux3Gfjfix33V5ymsdcvcS0UY20aD+9L2g2t4T07es++gXQ1Jh6zgQPpKr+9XdIVXYHWlggsqkwP8dRr9qpglqRbuDXok/n7yYT+YtwzicQbpVt0kPr+6yIL5ztUXnERg/W7RDilr7/PbTzISXC5GjYeGHB7RVYJ4o2D8t3YEkO+zRQkSdWK999tgIdfdJ2Gf46KshCoVISoKI37WzLeMvEwBdfAtQXmCBixskN2koVj23UV0kU9D2w</vt:lpwstr>
  </property>
  <property fmtid="{D5CDD505-2E9C-101B-9397-08002B2CF9AE}" pid="89" name="x1ye=87">
    <vt:lpwstr>gkqYUkjGOlCPK1j2xEEj2hrAVyqigekuaRNaNfZNNA0QGARJzky9+PDXJEsHBuqlXRSwKLJkkjq21hVQAGuzffj8vIGs1DkVrNaSKfJIVVRS+1Jml9Fk8Dr6MEvs3LjIgLANhp0Zwn30CL+IMng23wryR5UbvyiV2Pzmce3Za0lYqm5AnHZTrKAp7PAhr6uvyABvQCRDJj8LfNoS0fOhThVWhxFdzPE3kNPtrvo6bEIDQb6+/0hXAyS17tUcwQK</vt:lpwstr>
  </property>
  <property fmtid="{D5CDD505-2E9C-101B-9397-08002B2CF9AE}" pid="90" name="x1ye=88">
    <vt:lpwstr>QElGQUSWvrhofbk/c46mwIjw16nM/R1jR17v55DMjV6nZC1si72pIZibDdDiVxXgtn+0R2r/sBt1YzR61GrA9NpH7TEWQdcaxFZSaLLwNWqZOJDZGIBoGgX72LMGrIBFacPQ3Nw4xdEmG8tv5TiH4ZFl6eahQL4HIGA8c6qKWvE6Jq7+rW3kLzKhyLx8ikB+BiQQXT3fOy32Xr0tzmYBVGOpDlxD7hQJDKQUGRDxEWv3XygaV2u+VsrplgwCQFK</vt:lpwstr>
  </property>
  <property fmtid="{D5CDD505-2E9C-101B-9397-08002B2CF9AE}" pid="91" name="x1ye=89">
    <vt:lpwstr>Cv12nl9rs7j5tyAJkPWC6kJnMKpV3CufA0z8ap02ziUlb/tLS8LpDP5hYLE38Of6w+VmQELs18Pmi4x735NDI7GEtfRuiCwVRrbuJOEnmhBTh7jKJn1ko4wrlvwFE3J4NcKbKeZVbXQofqrKdUP5tRm82+G+6FZ0TldAOUz6j+Tv8ajg1bDZehC2AxN55FcVy7Uz5cWEIH3vT9zpALkBY5nW0MkvDJ2LPQuIcOFoZkX6/3YTogl0fDEijElM9rk</vt:lpwstr>
  </property>
  <property fmtid="{D5CDD505-2E9C-101B-9397-08002B2CF9AE}" pid="92" name="x1ye=9">
    <vt:lpwstr>x3YcyaDDzlLvtK/lsrUqLeYXvRSeRDXODfINTb8U08STEcU5+deULc3i+QyaSkQxoYRaIzMGBhATndiIBnU9GKBLCTrXDZWmS5q1M+yMOkrVUw6eq2ffUr/Bpkp9guc9t5D2ySPVgzeEfxn/CJ9cfT0Z4aWYYpJgdXWN8qSrnyuNCnoKjIcjMlGoJ43dWSFlGOv6NojVgOZRB3A8kXc622lHtN56H7yg1XUme2ydqFrRLC2SVyuGXKR85QdUrK8</vt:lpwstr>
  </property>
  <property fmtid="{D5CDD505-2E9C-101B-9397-08002B2CF9AE}" pid="93" name="x1ye=90">
    <vt:lpwstr>I1wizqIgznY1SRkGxBvofLtkoiT+AvzSRX91qE8qKLuQSYadwdh/lGoYpurevClnRW8Uv1GsJLdNm2If5LncsyHqBzcu3ff7VvydsMWQAA</vt:lpwstr>
  </property>
</Properties>
</file>